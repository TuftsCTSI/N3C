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560AE" w14:textId="5053CE64" w:rsidR="004E1AED" w:rsidRPr="004E1AED" w:rsidRDefault="001D0E90" w:rsidP="004E1AED">
      <w:pPr>
        <w:pStyle w:val="Title"/>
      </w:pPr>
      <w:r>
        <w:t>National covid cohort collaborative</w:t>
      </w:r>
    </w:p>
    <w:p w14:paraId="12BAF9DC" w14:textId="38B81F63" w:rsidR="00194DF6" w:rsidRDefault="001D0E90">
      <w:pPr>
        <w:pStyle w:val="Heading1"/>
      </w:pPr>
      <w:r>
        <w:t>tufts medical center – data acquisition to OMOP import dataset generation</w:t>
      </w:r>
    </w:p>
    <w:p w14:paraId="2A103022" w14:textId="62C574F7" w:rsidR="004E1AED" w:rsidRDefault="00C25451" w:rsidP="00961991">
      <w:r>
        <w:t>From: Manlik Kwong</w:t>
      </w:r>
      <w:r>
        <w:tab/>
      </w:r>
      <w:r>
        <w:tab/>
      </w:r>
      <w:r>
        <w:tab/>
      </w:r>
      <w:r>
        <w:tab/>
      </w:r>
      <w:r>
        <w:tab/>
        <w:t xml:space="preserve">Date: </w:t>
      </w:r>
      <w:r w:rsidR="001D0E90">
        <w:t>4</w:t>
      </w:r>
      <w:r w:rsidR="00961991">
        <w:t>/</w:t>
      </w:r>
      <w:r w:rsidR="00F00B1F">
        <w:t>1</w:t>
      </w:r>
      <w:r w:rsidR="001D0E90">
        <w:t>7</w:t>
      </w:r>
      <w:r w:rsidR="00961991">
        <w:t>/20</w:t>
      </w:r>
      <w:r w:rsidR="001D0E90">
        <w:t>23</w:t>
      </w:r>
    </w:p>
    <w:p w14:paraId="4A135F91" w14:textId="79DF6AAA" w:rsidR="00961991" w:rsidRDefault="00961991" w:rsidP="00961991">
      <w:r>
        <w:t>To:</w:t>
      </w:r>
      <w:r w:rsidR="008476F4">
        <w:t xml:space="preserve"> </w:t>
      </w:r>
      <w:r w:rsidR="00841C6B">
        <w:t>Team</w:t>
      </w:r>
      <w:r w:rsidR="005F797F">
        <w:t xml:space="preserve"> </w:t>
      </w:r>
    </w:p>
    <w:p w14:paraId="7279582C" w14:textId="6066313A" w:rsidR="00012DF3" w:rsidRDefault="001D0E90" w:rsidP="00961991">
      <w:r w:rsidRPr="001D0E90">
        <w:drawing>
          <wp:inline distT="0" distB="0" distL="0" distR="0" wp14:anchorId="4B7B5EA7" wp14:editId="7E918A20">
            <wp:extent cx="5943600" cy="2731770"/>
            <wp:effectExtent l="0" t="0" r="0" b="0"/>
            <wp:docPr id="45190076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00765" name="Picture 1" descr="Graphical user interface&#10;&#10;Description automatically generated"/>
                    <pic:cNvPicPr/>
                  </pic:nvPicPr>
                  <pic:blipFill>
                    <a:blip r:embed="rId11"/>
                    <a:stretch>
                      <a:fillRect/>
                    </a:stretch>
                  </pic:blipFill>
                  <pic:spPr>
                    <a:xfrm>
                      <a:off x="0" y="0"/>
                      <a:ext cx="5943600" cy="2731770"/>
                    </a:xfrm>
                    <a:prstGeom prst="rect">
                      <a:avLst/>
                    </a:prstGeom>
                  </pic:spPr>
                </pic:pic>
              </a:graphicData>
            </a:graphic>
          </wp:inline>
        </w:drawing>
      </w:r>
    </w:p>
    <w:p w14:paraId="45949E28" w14:textId="06708E2A" w:rsidR="00C41292" w:rsidRPr="00D55ABA" w:rsidRDefault="00C41292" w:rsidP="00961991">
      <w:pPr>
        <w:rPr>
          <w:b/>
          <w:i/>
          <w:sz w:val="20"/>
        </w:rPr>
      </w:pPr>
      <w:r w:rsidRPr="00D55ABA">
        <w:rPr>
          <w:b/>
          <w:i/>
          <w:sz w:val="20"/>
        </w:rPr>
        <w:t xml:space="preserve">Figure 1.0 </w:t>
      </w:r>
      <w:r w:rsidR="001D0E90">
        <w:rPr>
          <w:b/>
          <w:i/>
          <w:sz w:val="20"/>
        </w:rPr>
        <w:t>Tufts Medical Center: Philips capsul</w:t>
      </w:r>
      <w:r w:rsidR="0079456C">
        <w:rPr>
          <w:b/>
          <w:i/>
          <w:sz w:val="20"/>
        </w:rPr>
        <w:t>e</w:t>
      </w:r>
      <w:r w:rsidR="001D0E90">
        <w:rPr>
          <w:b/>
          <w:i/>
          <w:sz w:val="20"/>
        </w:rPr>
        <w:t xml:space="preserve"> to OMOP ETL Dataset Process</w:t>
      </w:r>
    </w:p>
    <w:p w14:paraId="502DB1FD" w14:textId="6F472011" w:rsidR="00773C9F" w:rsidRDefault="0079456C" w:rsidP="00961991">
      <w:r>
        <w:t xml:space="preserve">Figure 1 is an overview of the data capture and translation to an OMOP-based CSV import dataset process being developed at Tufts Medical Center. The Aim is to capture data representing 16 different devices presently connected to Tufts Medical Center’s (TMC) Philips capsule medical device data integration solution (Table 1). </w:t>
      </w:r>
      <w:r w:rsidR="00725165">
        <w:t xml:space="preserve">The above process captures all Philips Capsule generated HL7 format transactions continuously from two source servers: a) </w:t>
      </w:r>
      <w:r w:rsidR="00E33C5B">
        <w:t>non-Philips</w:t>
      </w:r>
      <w:r w:rsidR="00725165">
        <w:t xml:space="preserve"> monitor medical devices; and b) Philips specific monitors.</w:t>
      </w:r>
      <w:r>
        <w:t xml:space="preserve"> </w:t>
      </w:r>
    </w:p>
    <w:p w14:paraId="63528EF3" w14:textId="6E3D0505" w:rsidR="0079456C" w:rsidRPr="00725165" w:rsidRDefault="00725165" w:rsidP="00961991">
      <w:pPr>
        <w:rPr>
          <w:b/>
          <w:bCs/>
          <w:i/>
          <w:iCs/>
          <w:sz w:val="20"/>
          <w:szCs w:val="20"/>
        </w:rPr>
      </w:pPr>
      <w:r w:rsidRPr="00725165">
        <w:rPr>
          <w:b/>
          <w:bCs/>
          <w:i/>
          <w:iCs/>
          <w:sz w:val="20"/>
          <w:szCs w:val="20"/>
        </w:rPr>
        <w:t>Table 1: Tufts Medical Center Philips Capsule Device Support</w:t>
      </w:r>
    </w:p>
    <w:tbl>
      <w:tblPr>
        <w:tblStyle w:val="PlainTable3"/>
        <w:tblW w:w="0" w:type="auto"/>
        <w:tblLook w:val="04A0" w:firstRow="1" w:lastRow="0" w:firstColumn="1" w:lastColumn="0" w:noHBand="0" w:noVBand="1"/>
      </w:tblPr>
      <w:tblGrid>
        <w:gridCol w:w="3187"/>
        <w:gridCol w:w="3080"/>
        <w:gridCol w:w="3093"/>
      </w:tblGrid>
      <w:tr w:rsidR="0079456C" w14:paraId="2414BC3C" w14:textId="77777777" w:rsidTr="007251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01B1A5EA" w14:textId="2F912D92" w:rsidR="0079456C" w:rsidRDefault="00FD7842" w:rsidP="00961991">
            <w:r>
              <w:t>Device Group ID</w:t>
            </w:r>
          </w:p>
        </w:tc>
        <w:tc>
          <w:tcPr>
            <w:tcW w:w="3117" w:type="dxa"/>
          </w:tcPr>
          <w:p w14:paraId="1736ABE5" w14:textId="1453FCBB" w:rsidR="0079456C" w:rsidRDefault="00FD7842" w:rsidP="00961991">
            <w:pPr>
              <w:cnfStyle w:val="100000000000" w:firstRow="1" w:lastRow="0" w:firstColumn="0" w:lastColumn="0" w:oddVBand="0" w:evenVBand="0" w:oddHBand="0" w:evenHBand="0" w:firstRowFirstColumn="0" w:firstRowLastColumn="0" w:lastRowFirstColumn="0" w:lastRowLastColumn="0"/>
            </w:pPr>
            <w:r>
              <w:t>Device Name(s)</w:t>
            </w:r>
          </w:p>
        </w:tc>
        <w:tc>
          <w:tcPr>
            <w:tcW w:w="3117" w:type="dxa"/>
          </w:tcPr>
          <w:p w14:paraId="276D3847" w14:textId="466D0A52" w:rsidR="0079456C" w:rsidRDefault="00FD7842" w:rsidP="00961991">
            <w:pPr>
              <w:cnfStyle w:val="100000000000" w:firstRow="1" w:lastRow="0" w:firstColumn="0" w:lastColumn="0" w:oddVBand="0" w:evenVBand="0" w:oddHBand="0" w:evenHBand="0" w:firstRowFirstColumn="0" w:firstRowLastColumn="0" w:lastRowFirstColumn="0" w:lastRowLastColumn="0"/>
            </w:pPr>
            <w:r>
              <w:t>Key Measurements</w:t>
            </w:r>
          </w:p>
        </w:tc>
      </w:tr>
      <w:tr w:rsidR="0079456C" w14:paraId="658DB3DD" w14:textId="77777777" w:rsidTr="0072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86055D" w14:textId="26EF45E3" w:rsidR="0079456C" w:rsidRDefault="0079456C" w:rsidP="0079456C">
            <w:r>
              <w:t>ArrowB</w:t>
            </w:r>
          </w:p>
        </w:tc>
        <w:tc>
          <w:tcPr>
            <w:tcW w:w="3117" w:type="dxa"/>
          </w:tcPr>
          <w:p w14:paraId="1288AA23" w14:textId="6C83EF27" w:rsidR="0079456C" w:rsidRDefault="00FD7842" w:rsidP="0079456C">
            <w:pPr>
              <w:cnfStyle w:val="000000100000" w:firstRow="0" w:lastRow="0" w:firstColumn="0" w:lastColumn="0" w:oddVBand="0" w:evenVBand="0" w:oddHBand="1" w:evenHBand="0" w:firstRowFirstColumn="0" w:firstRowLastColumn="0" w:lastRowFirstColumn="0" w:lastRowLastColumn="0"/>
            </w:pPr>
            <w:proofErr w:type="spellStart"/>
            <w:r>
              <w:t>AutoCAT</w:t>
            </w:r>
            <w:proofErr w:type="spellEnd"/>
            <w:r>
              <w:t xml:space="preserve"> 2 WAVE</w:t>
            </w:r>
          </w:p>
        </w:tc>
        <w:tc>
          <w:tcPr>
            <w:tcW w:w="3117" w:type="dxa"/>
          </w:tcPr>
          <w:p w14:paraId="1FF3C307" w14:textId="398DDFD5" w:rsidR="0079456C" w:rsidRDefault="00FD7842" w:rsidP="0079456C">
            <w:pPr>
              <w:cnfStyle w:val="000000100000" w:firstRow="0" w:lastRow="0" w:firstColumn="0" w:lastColumn="0" w:oddVBand="0" w:evenVBand="0" w:oddHBand="1" w:evenHBand="0" w:firstRowFirstColumn="0" w:firstRowLastColumn="0" w:lastRowFirstColumn="0" w:lastRowLastColumn="0"/>
            </w:pPr>
            <w:r>
              <w:t xml:space="preserve">Blood pressure, balloon volume, mean pressure, </w:t>
            </w:r>
            <w:proofErr w:type="spellStart"/>
            <w:r>
              <w:t>etc</w:t>
            </w:r>
            <w:proofErr w:type="spellEnd"/>
          </w:p>
        </w:tc>
      </w:tr>
      <w:tr w:rsidR="0079456C" w14:paraId="53B381D8" w14:textId="77777777" w:rsidTr="00725165">
        <w:tc>
          <w:tcPr>
            <w:cnfStyle w:val="001000000000" w:firstRow="0" w:lastRow="0" w:firstColumn="1" w:lastColumn="0" w:oddVBand="0" w:evenVBand="0" w:oddHBand="0" w:evenHBand="0" w:firstRowFirstColumn="0" w:firstRowLastColumn="0" w:lastRowFirstColumn="0" w:lastRowLastColumn="0"/>
            <w:tcW w:w="3116" w:type="dxa"/>
          </w:tcPr>
          <w:p w14:paraId="083A1AB4" w14:textId="599652DB" w:rsidR="0079456C" w:rsidRDefault="0079456C" w:rsidP="0079456C">
            <w:r>
              <w:t>AveaA</w:t>
            </w:r>
          </w:p>
        </w:tc>
        <w:tc>
          <w:tcPr>
            <w:tcW w:w="3117" w:type="dxa"/>
          </w:tcPr>
          <w:p w14:paraId="381F10B5" w14:textId="26632E92" w:rsidR="0079456C" w:rsidRDefault="00FD7842" w:rsidP="0079456C">
            <w:pPr>
              <w:cnfStyle w:val="000000000000" w:firstRow="0" w:lastRow="0" w:firstColumn="0" w:lastColumn="0" w:oddVBand="0" w:evenVBand="0" w:oddHBand="0" w:evenHBand="0" w:firstRowFirstColumn="0" w:firstRowLastColumn="0" w:lastRowFirstColumn="0" w:lastRowLastColumn="0"/>
            </w:pPr>
            <w:proofErr w:type="spellStart"/>
            <w:r>
              <w:t>Avea</w:t>
            </w:r>
            <w:proofErr w:type="spellEnd"/>
            <w:r>
              <w:t xml:space="preserve"> Plus</w:t>
            </w:r>
          </w:p>
        </w:tc>
        <w:tc>
          <w:tcPr>
            <w:tcW w:w="3117" w:type="dxa"/>
          </w:tcPr>
          <w:p w14:paraId="1AD0B4C4" w14:textId="5B23A794" w:rsidR="0079456C" w:rsidRDefault="00FD7842" w:rsidP="0079456C">
            <w:pPr>
              <w:cnfStyle w:val="000000000000" w:firstRow="0" w:lastRow="0" w:firstColumn="0" w:lastColumn="0" w:oddVBand="0" w:evenVBand="0" w:oddHBand="0" w:evenHBand="0" w:firstRowFirstColumn="0" w:firstRowLastColumn="0" w:lastRowFirstColumn="0" w:lastRowLastColumn="0"/>
            </w:pPr>
            <w:r>
              <w:t xml:space="preserve">SpO2 Pulse rate, End Tidal CO2, PEEP, Inspired/Expire, </w:t>
            </w:r>
            <w:proofErr w:type="spellStart"/>
            <w:r>
              <w:t>etc</w:t>
            </w:r>
            <w:proofErr w:type="spellEnd"/>
          </w:p>
        </w:tc>
      </w:tr>
      <w:tr w:rsidR="0079456C" w14:paraId="02F58EBD" w14:textId="77777777" w:rsidTr="0072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890F9D" w14:textId="5C010B78" w:rsidR="0079456C" w:rsidRDefault="0079456C" w:rsidP="0079456C">
            <w:r>
              <w:t>CASMedA</w:t>
            </w:r>
          </w:p>
        </w:tc>
        <w:tc>
          <w:tcPr>
            <w:tcW w:w="3117" w:type="dxa"/>
          </w:tcPr>
          <w:p w14:paraId="2D28D334" w14:textId="697C1451" w:rsidR="0079456C" w:rsidRDefault="00FD7842" w:rsidP="0079456C">
            <w:pPr>
              <w:cnfStyle w:val="000000100000" w:firstRow="0" w:lastRow="0" w:firstColumn="0" w:lastColumn="0" w:oddVBand="0" w:evenVBand="0" w:oddHBand="1" w:evenHBand="0" w:firstRowFirstColumn="0" w:firstRowLastColumn="0" w:lastRowFirstColumn="0" w:lastRowLastColumn="0"/>
            </w:pPr>
            <w:r>
              <w:t>FORE-SIGHT Elite</w:t>
            </w:r>
          </w:p>
        </w:tc>
        <w:tc>
          <w:tcPr>
            <w:tcW w:w="3117" w:type="dxa"/>
          </w:tcPr>
          <w:p w14:paraId="123B2B37" w14:textId="78EC844B" w:rsidR="0079456C" w:rsidRDefault="00FD7842" w:rsidP="0079456C">
            <w:pPr>
              <w:cnfStyle w:val="000000100000" w:firstRow="0" w:lastRow="0" w:firstColumn="0" w:lastColumn="0" w:oddVBand="0" w:evenVBand="0" w:oddHBand="1" w:evenHBand="0" w:firstRowFirstColumn="0" w:firstRowLastColumn="0" w:lastRowFirstColumn="0" w:lastRowLastColumn="0"/>
            </w:pPr>
            <w:r>
              <w:t>Tissue perfusion, StO2</w:t>
            </w:r>
          </w:p>
        </w:tc>
      </w:tr>
      <w:tr w:rsidR="0079456C" w14:paraId="040D7008" w14:textId="77777777" w:rsidTr="00725165">
        <w:tc>
          <w:tcPr>
            <w:cnfStyle w:val="001000000000" w:firstRow="0" w:lastRow="0" w:firstColumn="1" w:lastColumn="0" w:oddVBand="0" w:evenVBand="0" w:oddHBand="0" w:evenHBand="0" w:firstRowFirstColumn="0" w:firstRowLastColumn="0" w:lastRowFirstColumn="0" w:lastRowLastColumn="0"/>
            <w:tcW w:w="3116" w:type="dxa"/>
          </w:tcPr>
          <w:p w14:paraId="21718D27" w14:textId="1F6B22F4" w:rsidR="0079456C" w:rsidRDefault="0079456C" w:rsidP="0079456C">
            <w:r>
              <w:lastRenderedPageBreak/>
              <w:t>DragerMedibus</w:t>
            </w:r>
          </w:p>
        </w:tc>
        <w:tc>
          <w:tcPr>
            <w:tcW w:w="3117" w:type="dxa"/>
          </w:tcPr>
          <w:p w14:paraId="1C40D642" w14:textId="16E03BE7" w:rsidR="0079456C" w:rsidRDefault="00FD7842" w:rsidP="0079456C">
            <w:pPr>
              <w:cnfStyle w:val="000000000000" w:firstRow="0" w:lastRow="0" w:firstColumn="0" w:lastColumn="0" w:oddVBand="0" w:evenVBand="0" w:oddHBand="0" w:evenHBand="0" w:firstRowFirstColumn="0" w:firstRowLastColumn="0" w:lastRowFirstColumn="0" w:lastRowLastColumn="0"/>
            </w:pPr>
            <w:r>
              <w:t xml:space="preserve">Drager </w:t>
            </w:r>
            <w:proofErr w:type="spellStart"/>
            <w:r>
              <w:t>Medibus</w:t>
            </w:r>
            <w:proofErr w:type="spellEnd"/>
          </w:p>
        </w:tc>
        <w:tc>
          <w:tcPr>
            <w:tcW w:w="3117" w:type="dxa"/>
          </w:tcPr>
          <w:p w14:paraId="7E685839" w14:textId="2DB577E6" w:rsidR="0079456C" w:rsidRDefault="00FD7842" w:rsidP="0079456C">
            <w:pPr>
              <w:cnfStyle w:val="000000000000" w:firstRow="0" w:lastRow="0" w:firstColumn="0" w:lastColumn="0" w:oddVBand="0" w:evenVBand="0" w:oddHBand="0" w:evenHBand="0" w:firstRowFirstColumn="0" w:firstRowLastColumn="0" w:lastRowFirstColumn="0" w:lastRowLastColumn="0"/>
            </w:pPr>
            <w:r>
              <w:t xml:space="preserve">SpO2, SpO2 pulse rate, EtCO2, Inspired CO2, Respiration rate, </w:t>
            </w:r>
            <w:r w:rsidR="00877D8C">
              <w:t xml:space="preserve">Tidal volume, </w:t>
            </w:r>
            <w:proofErr w:type="spellStart"/>
            <w:r w:rsidR="00877D8C">
              <w:t>etc</w:t>
            </w:r>
            <w:proofErr w:type="spellEnd"/>
          </w:p>
        </w:tc>
      </w:tr>
      <w:tr w:rsidR="00877D8C" w14:paraId="7C91AE70" w14:textId="77777777" w:rsidTr="0072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2BA619" w14:textId="068A2C48" w:rsidR="00877D8C" w:rsidRDefault="00877D8C" w:rsidP="006E70C7">
            <w:r w:rsidRPr="00877D8C">
              <w:t>FreseniusF</w:t>
            </w:r>
          </w:p>
        </w:tc>
        <w:tc>
          <w:tcPr>
            <w:tcW w:w="3117" w:type="dxa"/>
          </w:tcPr>
          <w:p w14:paraId="5E8FB564" w14:textId="716579C7" w:rsidR="00877D8C" w:rsidRDefault="00877D8C" w:rsidP="006E70C7">
            <w:pPr>
              <w:cnfStyle w:val="000000100000" w:firstRow="0" w:lastRow="0" w:firstColumn="0" w:lastColumn="0" w:oddVBand="0" w:evenVBand="0" w:oddHBand="1" w:evenHBand="0" w:firstRowFirstColumn="0" w:firstRowLastColumn="0" w:lastRowFirstColumn="0" w:lastRowLastColumn="0"/>
            </w:pPr>
            <w:r>
              <w:t>Fresenius 2008T BlueStar</w:t>
            </w:r>
          </w:p>
        </w:tc>
        <w:tc>
          <w:tcPr>
            <w:tcW w:w="3117" w:type="dxa"/>
          </w:tcPr>
          <w:p w14:paraId="4A2EB2E4" w14:textId="491D3B25" w:rsidR="00877D8C" w:rsidRDefault="00877D8C" w:rsidP="006E70C7">
            <w:pPr>
              <w:cnfStyle w:val="000000100000" w:firstRow="0" w:lastRow="0" w:firstColumn="0" w:lastColumn="0" w:oddVBand="0" w:evenVBand="0" w:oddHBand="1" w:evenHBand="0" w:firstRowFirstColumn="0" w:firstRowLastColumn="0" w:lastRowFirstColumn="0" w:lastRowLastColumn="0"/>
            </w:pPr>
            <w:r>
              <w:t xml:space="preserve">Heart rate, NIBP systolic, NIBP diastolic, NIBP mean, O2 saturation, Central venous pressure, Mean arterial pressure, Hematocrit, </w:t>
            </w:r>
            <w:proofErr w:type="spellStart"/>
            <w:r>
              <w:t>etc</w:t>
            </w:r>
            <w:proofErr w:type="spellEnd"/>
          </w:p>
        </w:tc>
      </w:tr>
      <w:tr w:rsidR="0079456C" w14:paraId="0731FC3E" w14:textId="77777777" w:rsidTr="00725165">
        <w:tc>
          <w:tcPr>
            <w:cnfStyle w:val="001000000000" w:firstRow="0" w:lastRow="0" w:firstColumn="1" w:lastColumn="0" w:oddVBand="0" w:evenVBand="0" w:oddHBand="0" w:evenHBand="0" w:firstRowFirstColumn="0" w:firstRowLastColumn="0" w:lastRowFirstColumn="0" w:lastRowLastColumn="0"/>
            <w:tcW w:w="3116" w:type="dxa"/>
          </w:tcPr>
          <w:p w14:paraId="23AF912A" w14:textId="4FEDE90F" w:rsidR="0079456C" w:rsidRDefault="0079456C" w:rsidP="006E70C7">
            <w:r>
              <w:t>InvivoB</w:t>
            </w:r>
          </w:p>
        </w:tc>
        <w:tc>
          <w:tcPr>
            <w:tcW w:w="3117" w:type="dxa"/>
          </w:tcPr>
          <w:p w14:paraId="2160B8EC" w14:textId="7562062E" w:rsidR="0079456C" w:rsidRDefault="00877D8C" w:rsidP="006E70C7">
            <w:pPr>
              <w:cnfStyle w:val="000000000000" w:firstRow="0" w:lastRow="0" w:firstColumn="0" w:lastColumn="0" w:oddVBand="0" w:evenVBand="0" w:oddHBand="0" w:evenHBand="0" w:firstRowFirstColumn="0" w:firstRowLastColumn="0" w:lastRowFirstColumn="0" w:lastRowLastColumn="0"/>
            </w:pPr>
            <w:r>
              <w:t>Expression IP5</w:t>
            </w:r>
          </w:p>
        </w:tc>
        <w:tc>
          <w:tcPr>
            <w:tcW w:w="3117" w:type="dxa"/>
          </w:tcPr>
          <w:p w14:paraId="16A30636" w14:textId="4032FC23" w:rsidR="0079456C" w:rsidRDefault="00877D8C" w:rsidP="006E70C7">
            <w:pPr>
              <w:cnfStyle w:val="000000000000" w:firstRow="0" w:lastRow="0" w:firstColumn="0" w:lastColumn="0" w:oddVBand="0" w:evenVBand="0" w:oddHBand="0" w:evenHBand="0" w:firstRowFirstColumn="0" w:firstRowLastColumn="0" w:lastRowFirstColumn="0" w:lastRowLastColumn="0"/>
            </w:pPr>
            <w:r>
              <w:t xml:space="preserve">Heart rate, NIBP systolic, NIBP diastolic, NIBP mean, </w:t>
            </w:r>
            <w:r>
              <w:t>INVP1 Systolic, INVP1 Diastolic, INVP1 Mean</w:t>
            </w:r>
            <w:r>
              <w:t xml:space="preserve">, </w:t>
            </w:r>
            <w:proofErr w:type="spellStart"/>
            <w:r>
              <w:t>etc</w:t>
            </w:r>
            <w:proofErr w:type="spellEnd"/>
          </w:p>
        </w:tc>
      </w:tr>
      <w:tr w:rsidR="0079456C" w14:paraId="67E7A63F" w14:textId="77777777" w:rsidTr="0072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ABA618" w14:textId="6E268B18" w:rsidR="0079456C" w:rsidRDefault="0079456C" w:rsidP="006E70C7">
            <w:r>
              <w:t>MaquetB</w:t>
            </w:r>
          </w:p>
        </w:tc>
        <w:tc>
          <w:tcPr>
            <w:tcW w:w="3117" w:type="dxa"/>
          </w:tcPr>
          <w:p w14:paraId="4C0FC49A" w14:textId="04313728" w:rsidR="0079456C" w:rsidRDefault="00877D8C" w:rsidP="006E70C7">
            <w:pPr>
              <w:cnfStyle w:val="000000100000" w:firstRow="0" w:lastRow="0" w:firstColumn="0" w:lastColumn="0" w:oddVBand="0" w:evenVBand="0" w:oddHBand="1" w:evenHBand="0" w:firstRowFirstColumn="0" w:firstRowLastColumn="0" w:lastRowFirstColumn="0" w:lastRowLastColumn="0"/>
            </w:pPr>
            <w:proofErr w:type="spellStart"/>
            <w:r>
              <w:t>Cardiosave</w:t>
            </w:r>
            <w:proofErr w:type="spellEnd"/>
          </w:p>
        </w:tc>
        <w:tc>
          <w:tcPr>
            <w:tcW w:w="3117" w:type="dxa"/>
          </w:tcPr>
          <w:p w14:paraId="13F638A4" w14:textId="6F6D687A" w:rsidR="0079456C" w:rsidRDefault="00877D8C" w:rsidP="006E70C7">
            <w:pPr>
              <w:cnfStyle w:val="000000100000" w:firstRow="0" w:lastRow="0" w:firstColumn="0" w:lastColumn="0" w:oddVBand="0" w:evenVBand="0" w:oddHBand="1" w:evenHBand="0" w:firstRowFirstColumn="0" w:firstRowLastColumn="0" w:lastRowFirstColumn="0" w:lastRowLastColumn="0"/>
            </w:pPr>
            <w:r>
              <w:t>Systolic pressure, diastolic pressure, arterial pressure waveform, settings, and alarms</w:t>
            </w:r>
          </w:p>
        </w:tc>
      </w:tr>
      <w:tr w:rsidR="0079456C" w14:paraId="68E5BCC3" w14:textId="77777777" w:rsidTr="00725165">
        <w:tc>
          <w:tcPr>
            <w:cnfStyle w:val="001000000000" w:firstRow="0" w:lastRow="0" w:firstColumn="1" w:lastColumn="0" w:oddVBand="0" w:evenVBand="0" w:oddHBand="0" w:evenHBand="0" w:firstRowFirstColumn="0" w:firstRowLastColumn="0" w:lastRowFirstColumn="0" w:lastRowLastColumn="0"/>
            <w:tcW w:w="3116" w:type="dxa"/>
          </w:tcPr>
          <w:p w14:paraId="44C37625" w14:textId="7A862D4C" w:rsidR="0079456C" w:rsidRDefault="0079456C" w:rsidP="006E70C7">
            <w:r>
              <w:t>MaquetF</w:t>
            </w:r>
          </w:p>
        </w:tc>
        <w:tc>
          <w:tcPr>
            <w:tcW w:w="3117" w:type="dxa"/>
          </w:tcPr>
          <w:p w14:paraId="19984468" w14:textId="093DC0CB" w:rsidR="0079456C" w:rsidRDefault="00877D8C" w:rsidP="006E70C7">
            <w:pPr>
              <w:cnfStyle w:val="000000000000" w:firstRow="0" w:lastRow="0" w:firstColumn="0" w:lastColumn="0" w:oddVBand="0" w:evenVBand="0" w:oddHBand="0" w:evenHBand="0" w:firstRowFirstColumn="0" w:firstRowLastColumn="0" w:lastRowFirstColumn="0" w:lastRowLastColumn="0"/>
            </w:pPr>
            <w:proofErr w:type="spellStart"/>
            <w:r>
              <w:t>Cardiohelp</w:t>
            </w:r>
            <w:proofErr w:type="spellEnd"/>
          </w:p>
        </w:tc>
        <w:tc>
          <w:tcPr>
            <w:tcW w:w="3117" w:type="dxa"/>
          </w:tcPr>
          <w:p w14:paraId="018510E4" w14:textId="40B5E5FD" w:rsidR="0079456C" w:rsidRDefault="00877D8C" w:rsidP="006E70C7">
            <w:pPr>
              <w:cnfStyle w:val="000000000000" w:firstRow="0" w:lastRow="0" w:firstColumn="0" w:lastColumn="0" w:oddVBand="0" w:evenVBand="0" w:oddHBand="0" w:evenHBand="0" w:firstRowFirstColumn="0" w:firstRowLastColumn="0" w:lastRowFirstColumn="0" w:lastRowLastColumn="0"/>
            </w:pPr>
            <w:r>
              <w:t xml:space="preserve">Hematocrit, </w:t>
            </w:r>
            <w:proofErr w:type="spellStart"/>
            <w:r>
              <w:t>Hemogrlobin</w:t>
            </w:r>
            <w:proofErr w:type="spellEnd"/>
            <w:r>
              <w:t xml:space="preserve">, Venous O2 saturation, Venous line pressure, Arterial temperature, Venous temperature, </w:t>
            </w:r>
            <w:proofErr w:type="spellStart"/>
            <w:r>
              <w:t>etc</w:t>
            </w:r>
            <w:proofErr w:type="spellEnd"/>
          </w:p>
        </w:tc>
      </w:tr>
      <w:tr w:rsidR="0079456C" w14:paraId="48CCFBBF" w14:textId="77777777" w:rsidTr="0072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D905FF" w14:textId="64E6EB07" w:rsidR="0079456C" w:rsidRDefault="0079456C" w:rsidP="0079456C">
            <w:r>
              <w:t xml:space="preserve">NellcorPuritanBennettG </w:t>
            </w:r>
            <w:r w:rsidR="00FD7842">
              <w:t>PB980-840</w:t>
            </w:r>
          </w:p>
        </w:tc>
        <w:tc>
          <w:tcPr>
            <w:tcW w:w="3117" w:type="dxa"/>
          </w:tcPr>
          <w:p w14:paraId="66C80FEE" w14:textId="3C808050" w:rsidR="0079456C" w:rsidRDefault="00877D8C" w:rsidP="006E70C7">
            <w:pPr>
              <w:cnfStyle w:val="000000100000" w:firstRow="0" w:lastRow="0" w:firstColumn="0" w:lastColumn="0" w:oddVBand="0" w:evenVBand="0" w:oddHBand="1" w:evenHBand="0" w:firstRowFirstColumn="0" w:firstRowLastColumn="0" w:lastRowFirstColumn="0" w:lastRowLastColumn="0"/>
            </w:pPr>
            <w:r>
              <w:t>PB980-840</w:t>
            </w:r>
          </w:p>
        </w:tc>
        <w:tc>
          <w:tcPr>
            <w:tcW w:w="3117" w:type="dxa"/>
          </w:tcPr>
          <w:p w14:paraId="241806E3" w14:textId="63538549" w:rsidR="0079456C" w:rsidRDefault="00877D8C" w:rsidP="006E70C7">
            <w:pPr>
              <w:cnfStyle w:val="000000100000" w:firstRow="0" w:lastRow="0" w:firstColumn="0" w:lastColumn="0" w:oddVBand="0" w:evenVBand="0" w:oddHBand="1" w:evenHBand="0" w:firstRowFirstColumn="0" w:firstRowLastColumn="0" w:lastRowFirstColumn="0" w:lastRowLastColumn="0"/>
            </w:pPr>
            <w:r>
              <w:t xml:space="preserve">EtCO2, Respiration rate, Inspired O2, PEEP, </w:t>
            </w:r>
            <w:proofErr w:type="gramStart"/>
            <w:r>
              <w:t>I:E</w:t>
            </w:r>
            <w:proofErr w:type="gramEnd"/>
            <w:r>
              <w:t xml:space="preserve"> Ratio, Minute volume, </w:t>
            </w:r>
            <w:proofErr w:type="spellStart"/>
            <w:r>
              <w:t>etc</w:t>
            </w:r>
            <w:proofErr w:type="spellEnd"/>
          </w:p>
        </w:tc>
      </w:tr>
      <w:tr w:rsidR="0079456C" w14:paraId="05A03D24" w14:textId="77777777" w:rsidTr="00725165">
        <w:tc>
          <w:tcPr>
            <w:cnfStyle w:val="001000000000" w:firstRow="0" w:lastRow="0" w:firstColumn="1" w:lastColumn="0" w:oddVBand="0" w:evenVBand="0" w:oddHBand="0" w:evenHBand="0" w:firstRowFirstColumn="0" w:firstRowLastColumn="0" w:lastRowFirstColumn="0" w:lastRowLastColumn="0"/>
            <w:tcW w:w="3116" w:type="dxa"/>
          </w:tcPr>
          <w:p w14:paraId="128F96FC" w14:textId="7E900224" w:rsidR="0079456C" w:rsidRDefault="0079456C" w:rsidP="0079456C">
            <w:r>
              <w:t xml:space="preserve">NeuropticsA </w:t>
            </w:r>
          </w:p>
        </w:tc>
        <w:tc>
          <w:tcPr>
            <w:tcW w:w="3117" w:type="dxa"/>
          </w:tcPr>
          <w:p w14:paraId="299FFE3E" w14:textId="7FBBE896" w:rsidR="0079456C" w:rsidRDefault="00877D8C" w:rsidP="0079456C">
            <w:pPr>
              <w:cnfStyle w:val="000000000000" w:firstRow="0" w:lastRow="0" w:firstColumn="0" w:lastColumn="0" w:oddVBand="0" w:evenVBand="0" w:oddHBand="0" w:evenHBand="0" w:firstRowFirstColumn="0" w:firstRowLastColumn="0" w:lastRowFirstColumn="0" w:lastRowLastColumn="0"/>
            </w:pPr>
            <w:r>
              <w:t>NPI 200</w:t>
            </w:r>
          </w:p>
        </w:tc>
        <w:tc>
          <w:tcPr>
            <w:tcW w:w="3117" w:type="dxa"/>
          </w:tcPr>
          <w:p w14:paraId="79E948F1" w14:textId="5BD33AAB" w:rsidR="0079456C" w:rsidRDefault="00877D8C" w:rsidP="0079456C">
            <w:pPr>
              <w:cnfStyle w:val="000000000000" w:firstRow="0" w:lastRow="0" w:firstColumn="0" w:lastColumn="0" w:oddVBand="0" w:evenVBand="0" w:oddHBand="0" w:evenHBand="0" w:firstRowFirstColumn="0" w:firstRowLastColumn="0" w:lastRowFirstColumn="0" w:lastRowLastColumn="0"/>
            </w:pPr>
            <w:r>
              <w:t>Neurological pupil index (NPI), Initial resting pupil size, constricted pupil size, etc.</w:t>
            </w:r>
          </w:p>
        </w:tc>
      </w:tr>
      <w:tr w:rsidR="0079456C" w14:paraId="6AA2E892" w14:textId="77777777" w:rsidTr="0072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F563DA8" w14:textId="1ECF15A7" w:rsidR="0079456C" w:rsidRDefault="0079456C" w:rsidP="0079456C">
            <w:r>
              <w:t>NewportA HT70</w:t>
            </w:r>
          </w:p>
        </w:tc>
        <w:tc>
          <w:tcPr>
            <w:tcW w:w="3117" w:type="dxa"/>
          </w:tcPr>
          <w:p w14:paraId="5A883CFB" w14:textId="2D3B5941" w:rsidR="0079456C" w:rsidRDefault="00725165" w:rsidP="0079456C">
            <w:pPr>
              <w:cnfStyle w:val="000000100000" w:firstRow="0" w:lastRow="0" w:firstColumn="0" w:lastColumn="0" w:oddVBand="0" w:evenVBand="0" w:oddHBand="1" w:evenHBand="0" w:firstRowFirstColumn="0" w:firstRowLastColumn="0" w:lastRowFirstColumn="0" w:lastRowLastColumn="0"/>
            </w:pPr>
            <w:r>
              <w:t>HT70</w:t>
            </w:r>
          </w:p>
        </w:tc>
        <w:tc>
          <w:tcPr>
            <w:tcW w:w="3117" w:type="dxa"/>
          </w:tcPr>
          <w:p w14:paraId="37985934" w14:textId="6491C66A" w:rsidR="0079456C" w:rsidRDefault="00725165" w:rsidP="0079456C">
            <w:pPr>
              <w:cnfStyle w:val="000000100000" w:firstRow="0" w:lastRow="0" w:firstColumn="0" w:lastColumn="0" w:oddVBand="0" w:evenVBand="0" w:oddHBand="1" w:evenHBand="0" w:firstRowFirstColumn="0" w:firstRowLastColumn="0" w:lastRowFirstColumn="0" w:lastRowLastColumn="0"/>
            </w:pPr>
            <w:r>
              <w:t xml:space="preserve">Heart rate, SpO2, Inspired O2, PEEP, I:E ratio, Peak airway pressure, Mean airway pressure, </w:t>
            </w:r>
            <w:proofErr w:type="spellStart"/>
            <w:r>
              <w:t>etc</w:t>
            </w:r>
            <w:proofErr w:type="spellEnd"/>
          </w:p>
        </w:tc>
      </w:tr>
      <w:tr w:rsidR="0079456C" w14:paraId="12136BE4" w14:textId="77777777" w:rsidTr="00725165">
        <w:tc>
          <w:tcPr>
            <w:cnfStyle w:val="001000000000" w:firstRow="0" w:lastRow="0" w:firstColumn="1" w:lastColumn="0" w:oddVBand="0" w:evenVBand="0" w:oddHBand="0" w:evenHBand="0" w:firstRowFirstColumn="0" w:firstRowLastColumn="0" w:lastRowFirstColumn="0" w:lastRowLastColumn="0"/>
            <w:tcW w:w="3116" w:type="dxa"/>
          </w:tcPr>
          <w:p w14:paraId="1C2FD6F2" w14:textId="476DDE3B" w:rsidR="0079456C" w:rsidRDefault="0079456C" w:rsidP="006E70C7">
            <w:r>
              <w:t xml:space="preserve">NxStageA </w:t>
            </w:r>
          </w:p>
        </w:tc>
        <w:tc>
          <w:tcPr>
            <w:tcW w:w="3117" w:type="dxa"/>
          </w:tcPr>
          <w:p w14:paraId="7255B46A" w14:textId="22ED4B87" w:rsidR="0079456C" w:rsidRDefault="00725165" w:rsidP="006E70C7">
            <w:pPr>
              <w:cnfStyle w:val="000000000000" w:firstRow="0" w:lastRow="0" w:firstColumn="0" w:lastColumn="0" w:oddVBand="0" w:evenVBand="0" w:oddHBand="0" w:evenHBand="0" w:firstRowFirstColumn="0" w:firstRowLastColumn="0" w:lastRowFirstColumn="0" w:lastRowLastColumn="0"/>
            </w:pPr>
            <w:r>
              <w:t>System One</w:t>
            </w:r>
          </w:p>
        </w:tc>
        <w:tc>
          <w:tcPr>
            <w:tcW w:w="3117" w:type="dxa"/>
          </w:tcPr>
          <w:p w14:paraId="5CF730AE" w14:textId="16A6FF96" w:rsidR="0079456C" w:rsidRDefault="00725165" w:rsidP="006E70C7">
            <w:pPr>
              <w:cnfStyle w:val="000000000000" w:firstRow="0" w:lastRow="0" w:firstColumn="0" w:lastColumn="0" w:oddVBand="0" w:evenVBand="0" w:oddHBand="0" w:evenHBand="0" w:firstRowFirstColumn="0" w:firstRowLastColumn="0" w:lastRowFirstColumn="0" w:lastRowLastColumn="0"/>
            </w:pPr>
            <w:r>
              <w:t>Central venous pressure, Fluid removal cumulated volume, settings, and alarms</w:t>
            </w:r>
          </w:p>
        </w:tc>
      </w:tr>
      <w:tr w:rsidR="0079456C" w14:paraId="6719FD91" w14:textId="77777777" w:rsidTr="0072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C6583" w14:textId="1378FF6E" w:rsidR="0079456C" w:rsidRDefault="0079456C" w:rsidP="006E70C7">
            <w:r>
              <w:t xml:space="preserve">PhilipsDataExport </w:t>
            </w:r>
          </w:p>
        </w:tc>
        <w:tc>
          <w:tcPr>
            <w:tcW w:w="3117" w:type="dxa"/>
          </w:tcPr>
          <w:p w14:paraId="111F4D1A" w14:textId="7160378D" w:rsidR="0079456C" w:rsidRDefault="00725165" w:rsidP="006E70C7">
            <w:pPr>
              <w:cnfStyle w:val="000000100000" w:firstRow="0" w:lastRow="0" w:firstColumn="0" w:lastColumn="0" w:oddVBand="0" w:evenVBand="0" w:oddHBand="1" w:evenHBand="0" w:firstRowFirstColumn="0" w:firstRowLastColumn="0" w:lastRowFirstColumn="0" w:lastRowLastColumn="0"/>
            </w:pPr>
            <w:proofErr w:type="spellStart"/>
            <w:r>
              <w:t>IntelliVue</w:t>
            </w:r>
            <w:proofErr w:type="spellEnd"/>
            <w:r>
              <w:t xml:space="preserve"> MP90</w:t>
            </w:r>
          </w:p>
        </w:tc>
        <w:tc>
          <w:tcPr>
            <w:tcW w:w="3117" w:type="dxa"/>
          </w:tcPr>
          <w:p w14:paraId="78DD913E" w14:textId="152D8AB8" w:rsidR="0079456C" w:rsidRDefault="00725165" w:rsidP="006E70C7">
            <w:pPr>
              <w:cnfStyle w:val="000000100000" w:firstRow="0" w:lastRow="0" w:firstColumn="0" w:lastColumn="0" w:oddVBand="0" w:evenVBand="0" w:oddHBand="1" w:evenHBand="0" w:firstRowFirstColumn="0" w:firstRowLastColumn="0" w:lastRowFirstColumn="0" w:lastRowLastColumn="0"/>
            </w:pPr>
            <w:r>
              <w:t>NIBP systolic, NIPB diastolic, NIBP mean, SpO2, Respiratory rate, Heart rate, ST level, temperature, O2 saturation, etc.</w:t>
            </w:r>
          </w:p>
        </w:tc>
      </w:tr>
      <w:tr w:rsidR="0079456C" w14:paraId="1204D1F7" w14:textId="77777777" w:rsidTr="00725165">
        <w:tc>
          <w:tcPr>
            <w:cnfStyle w:val="001000000000" w:firstRow="0" w:lastRow="0" w:firstColumn="1" w:lastColumn="0" w:oddVBand="0" w:evenVBand="0" w:oddHBand="0" w:evenHBand="0" w:firstRowFirstColumn="0" w:firstRowLastColumn="0" w:lastRowFirstColumn="0" w:lastRowLastColumn="0"/>
            <w:tcW w:w="3116" w:type="dxa"/>
          </w:tcPr>
          <w:p w14:paraId="12881E6D" w14:textId="6895356D" w:rsidR="0079456C" w:rsidRDefault="0079456C" w:rsidP="006E70C7">
            <w:r>
              <w:t>PhilipsIIC - All monitors</w:t>
            </w:r>
          </w:p>
        </w:tc>
        <w:tc>
          <w:tcPr>
            <w:tcW w:w="3117" w:type="dxa"/>
          </w:tcPr>
          <w:p w14:paraId="0B03E81C" w14:textId="35A343EA" w:rsidR="0079456C" w:rsidRDefault="00725165" w:rsidP="006E70C7">
            <w:pPr>
              <w:cnfStyle w:val="000000000000" w:firstRow="0" w:lastRow="0" w:firstColumn="0" w:lastColumn="0" w:oddVBand="0" w:evenVBand="0" w:oddHBand="0" w:evenHBand="0" w:firstRowFirstColumn="0" w:firstRowLastColumn="0" w:lastRowFirstColumn="0" w:lastRowLastColumn="0"/>
            </w:pPr>
            <w:proofErr w:type="spellStart"/>
            <w:r>
              <w:t>IntelliVue</w:t>
            </w:r>
            <w:proofErr w:type="spellEnd"/>
            <w:r>
              <w:t xml:space="preserve"> Information Center </w:t>
            </w:r>
            <w:proofErr w:type="spellStart"/>
            <w:r>
              <w:t>iX</w:t>
            </w:r>
            <w:proofErr w:type="spellEnd"/>
          </w:p>
        </w:tc>
        <w:tc>
          <w:tcPr>
            <w:tcW w:w="3117" w:type="dxa"/>
          </w:tcPr>
          <w:p w14:paraId="2FEC299A" w14:textId="1EAE434A" w:rsidR="0079456C" w:rsidRDefault="00725165" w:rsidP="006E70C7">
            <w:pPr>
              <w:cnfStyle w:val="000000000000" w:firstRow="0" w:lastRow="0" w:firstColumn="0" w:lastColumn="0" w:oddVBand="0" w:evenVBand="0" w:oddHBand="0" w:evenHBand="0" w:firstRowFirstColumn="0" w:firstRowLastColumn="0" w:lastRowFirstColumn="0" w:lastRowLastColumn="0"/>
            </w:pPr>
            <w:r>
              <w:t>NIBP systolic, NIPB diastolic, NIBP mean, SpO2, Respiratory rate, Heart rate, ST level, temperature, O2 saturation, etc.</w:t>
            </w:r>
          </w:p>
        </w:tc>
      </w:tr>
      <w:tr w:rsidR="0079456C" w14:paraId="71BD34A1" w14:textId="77777777" w:rsidTr="0072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DAB510" w14:textId="58633495" w:rsidR="0079456C" w:rsidRDefault="0079456C" w:rsidP="006E70C7">
            <w:r>
              <w:lastRenderedPageBreak/>
              <w:t xml:space="preserve">RespironicsEsprit V60 </w:t>
            </w:r>
          </w:p>
        </w:tc>
        <w:tc>
          <w:tcPr>
            <w:tcW w:w="3117" w:type="dxa"/>
          </w:tcPr>
          <w:p w14:paraId="2C60F5F0" w14:textId="4704B350" w:rsidR="0079456C" w:rsidRDefault="00725165" w:rsidP="006E70C7">
            <w:pPr>
              <w:cnfStyle w:val="000000100000" w:firstRow="0" w:lastRow="0" w:firstColumn="0" w:lastColumn="0" w:oddVBand="0" w:evenVBand="0" w:oddHBand="1" w:evenHBand="0" w:firstRowFirstColumn="0" w:firstRowLastColumn="0" w:lastRowFirstColumn="0" w:lastRowLastColumn="0"/>
            </w:pPr>
            <w:r>
              <w:t>V60</w:t>
            </w:r>
          </w:p>
        </w:tc>
        <w:tc>
          <w:tcPr>
            <w:tcW w:w="3117" w:type="dxa"/>
          </w:tcPr>
          <w:p w14:paraId="1EC7CAD6" w14:textId="2B2F2C13" w:rsidR="0079456C" w:rsidRDefault="00725165" w:rsidP="006E70C7">
            <w:pPr>
              <w:cnfStyle w:val="000000100000" w:firstRow="0" w:lastRow="0" w:firstColumn="0" w:lastColumn="0" w:oddVBand="0" w:evenVBand="0" w:oddHBand="1" w:evenHBand="0" w:firstRowFirstColumn="0" w:firstRowLastColumn="0" w:lastRowFirstColumn="0" w:lastRowLastColumn="0"/>
            </w:pPr>
            <w:r>
              <w:t xml:space="preserve">Tidal volume, Minute volume, Peal inspiratory pressure, Total respiration rate, </w:t>
            </w:r>
            <w:proofErr w:type="spellStart"/>
            <w:r>
              <w:t>etc</w:t>
            </w:r>
            <w:proofErr w:type="spellEnd"/>
          </w:p>
        </w:tc>
      </w:tr>
      <w:tr w:rsidR="0079456C" w14:paraId="70DBC5DD" w14:textId="77777777" w:rsidTr="00725165">
        <w:tc>
          <w:tcPr>
            <w:cnfStyle w:val="001000000000" w:firstRow="0" w:lastRow="0" w:firstColumn="1" w:lastColumn="0" w:oddVBand="0" w:evenVBand="0" w:oddHBand="0" w:evenHBand="0" w:firstRowFirstColumn="0" w:firstRowLastColumn="0" w:lastRowFirstColumn="0" w:lastRowLastColumn="0"/>
            <w:tcW w:w="3116" w:type="dxa"/>
          </w:tcPr>
          <w:p w14:paraId="06C10A3A" w14:textId="11564C26" w:rsidR="0079456C" w:rsidRDefault="0079456C" w:rsidP="0079456C">
            <w:r>
              <w:t>SorinA S5</w:t>
            </w:r>
          </w:p>
        </w:tc>
        <w:tc>
          <w:tcPr>
            <w:tcW w:w="3117" w:type="dxa"/>
          </w:tcPr>
          <w:p w14:paraId="36B1F6BD" w14:textId="51813B35" w:rsidR="0079456C" w:rsidRDefault="00725165" w:rsidP="0079456C">
            <w:pPr>
              <w:cnfStyle w:val="000000000000" w:firstRow="0" w:lastRow="0" w:firstColumn="0" w:lastColumn="0" w:oddVBand="0" w:evenVBand="0" w:oddHBand="0" w:evenHBand="0" w:firstRowFirstColumn="0" w:firstRowLastColumn="0" w:lastRowFirstColumn="0" w:lastRowLastColumn="0"/>
            </w:pPr>
            <w:r>
              <w:t>S5</w:t>
            </w:r>
          </w:p>
        </w:tc>
        <w:tc>
          <w:tcPr>
            <w:tcW w:w="3117" w:type="dxa"/>
          </w:tcPr>
          <w:p w14:paraId="645375D1" w14:textId="767E9DB7" w:rsidR="0079456C" w:rsidRDefault="00725165" w:rsidP="0079456C">
            <w:pPr>
              <w:cnfStyle w:val="000000000000" w:firstRow="0" w:lastRow="0" w:firstColumn="0" w:lastColumn="0" w:oddVBand="0" w:evenVBand="0" w:oddHBand="0" w:evenHBand="0" w:firstRowFirstColumn="0" w:firstRowLastColumn="0" w:lastRowFirstColumn="0" w:lastRowLastColumn="0"/>
            </w:pPr>
            <w:r>
              <w:t>NIBP systolic, NIPB diastolic, NIBP mean, SpO2, Respiratory rate, Heart rate, ST level, temperature, O2 saturation, etc.</w:t>
            </w:r>
          </w:p>
        </w:tc>
      </w:tr>
    </w:tbl>
    <w:p w14:paraId="2E5FEF6E" w14:textId="77777777" w:rsidR="0079456C" w:rsidRDefault="0079456C" w:rsidP="00961991"/>
    <w:p w14:paraId="633AEDEC" w14:textId="5517AEC7" w:rsidR="0079456C" w:rsidRDefault="00725165" w:rsidP="00961991">
      <w:r>
        <w:t xml:space="preserve">The medical device data acquisition to OMOP </w:t>
      </w:r>
      <w:r w:rsidR="00B44118">
        <w:t xml:space="preserve">CSV import dataset process is designed as a document-centric, multi-staged process to facilitate a </w:t>
      </w:r>
      <w:r w:rsidR="00E33C5B">
        <w:t>stepwise</w:t>
      </w:r>
      <w:r w:rsidR="00B44118">
        <w:t xml:space="preserve"> and recoverable approach to medical device data capture and translation. Document-centric refers to processing each HL7 transaction as an individual file object managed using the server native operating system’s file management – organized folders. A multi-stage process consists of </w:t>
      </w:r>
      <w:r w:rsidR="00E33C5B">
        <w:t>well-defined</w:t>
      </w:r>
      <w:r w:rsidR="00B44118">
        <w:t xml:space="preserve"> and atomic tasks that collect and transform the Philips Capsule HL7 files through aggregation and organization that is patient centric. That is all transactions are inspected and organized (StageHL7ByLocation.java software) under a patient medical record number folder (root folder). The HL7 transactions are further organized by the patient location (ICU, ward, </w:t>
      </w:r>
      <w:proofErr w:type="spellStart"/>
      <w:r w:rsidR="00B44118">
        <w:t>etc</w:t>
      </w:r>
      <w:proofErr w:type="spellEnd"/>
      <w:r w:rsidR="00B44118">
        <w:t xml:space="preserve">), medical device, and time frame (year-month). HL7 transactions are thus “stagged” in this hierarchy of folders to easily identify the patient (link to COVID-19 diagnosis and/or study cohort), department of interest (ICU only), and prioritization of device whose measurements are to be translated/mapped (HL72CSV.java software) to standard OMOP vocabularies and concepts for submission to N3C. </w:t>
      </w:r>
    </w:p>
    <w:p w14:paraId="1817EA05" w14:textId="45B3F8D7" w:rsidR="00B44118" w:rsidRDefault="00B44118" w:rsidP="00961991">
      <w:r>
        <w:t xml:space="preserve">Presently Philips Capsule to OMOP translation is focused on two device sources: a) </w:t>
      </w:r>
      <w:proofErr w:type="spellStart"/>
      <w:r w:rsidR="00E705BB">
        <w:t>PhilipsIIC</w:t>
      </w:r>
      <w:proofErr w:type="spellEnd"/>
      <w:r w:rsidR="00E705BB">
        <w:t xml:space="preserve"> - All monitors</w:t>
      </w:r>
      <w:r w:rsidR="007A15A8">
        <w:t xml:space="preserve"> (Appendix A)</w:t>
      </w:r>
      <w:r w:rsidR="00E705BB">
        <w:t xml:space="preserve">; and b) </w:t>
      </w:r>
      <w:proofErr w:type="spellStart"/>
      <w:r w:rsidR="00E705BB">
        <w:t>DragerMedibus</w:t>
      </w:r>
      <w:proofErr w:type="spellEnd"/>
      <w:r w:rsidR="00E705BB">
        <w:t xml:space="preserve"> (</w:t>
      </w:r>
      <w:r w:rsidR="007A15A8">
        <w:t>Appendix B</w:t>
      </w:r>
      <w:r w:rsidR="00E705BB">
        <w:t xml:space="preserve">). </w:t>
      </w:r>
      <w:r w:rsidR="00E33C5B">
        <w:t xml:space="preserve">These two devices were the </w:t>
      </w:r>
      <w:proofErr w:type="gramStart"/>
      <w:r w:rsidR="00E33C5B">
        <w:t>most commonly used</w:t>
      </w:r>
      <w:proofErr w:type="gramEnd"/>
      <w:r w:rsidR="00E33C5B">
        <w:t xml:space="preserve"> in a survey of the HL7 transactions captured from the TMC Capsule system. </w:t>
      </w:r>
      <w:r w:rsidR="00E705BB">
        <w:t xml:space="preserve">The device </w:t>
      </w:r>
      <w:proofErr w:type="gramStart"/>
      <w:r w:rsidR="00E705BB">
        <w:t>to</w:t>
      </w:r>
      <w:proofErr w:type="gramEnd"/>
      <w:r w:rsidR="00E705BB">
        <w:t xml:space="preserve"> OMOP mapping</w:t>
      </w:r>
      <w:r w:rsidR="00E245FA">
        <w:t xml:space="preserve"> are also available in a Java </w:t>
      </w:r>
      <w:proofErr w:type="spellStart"/>
      <w:proofErr w:type="gramStart"/>
      <w:r w:rsidR="00E245FA">
        <w:t>java.util</w:t>
      </w:r>
      <w:proofErr w:type="gramEnd"/>
      <w:r w:rsidR="00E245FA">
        <w:t>.Properties</w:t>
      </w:r>
      <w:proofErr w:type="spellEnd"/>
      <w:r w:rsidR="00E245FA">
        <w:t xml:space="preserve"> and </w:t>
      </w:r>
      <w:r w:rsidR="001C3F77">
        <w:t xml:space="preserve">Simple Standard for Sharing Ontological Mappings (SSSOM) format. The CSV ETL formatted files produced by this process </w:t>
      </w:r>
      <w:r w:rsidR="00E33C5B">
        <w:t>are</w:t>
      </w:r>
      <w:r w:rsidR="001C3F77">
        <w:t xml:space="preserve"> illustrated in Appendix C.</w:t>
      </w:r>
    </w:p>
    <w:p w14:paraId="4E19BC74" w14:textId="794F2E02" w:rsidR="00E33C5B" w:rsidRDefault="00E33C5B" w:rsidP="00961991">
      <w:r>
        <w:t>As we validate and further tune the Philips Capsule to OMOP processes, additional device maps will be developed and added to the process. Those HL7 transactions to CSV are archived in a holding folder for recovery and mapping correction reprocessing needs. Un-mapped or un-processed devices will remain in the stagging folder.</w:t>
      </w:r>
    </w:p>
    <w:p w14:paraId="755ADA78" w14:textId="77777777" w:rsidR="00E705BB" w:rsidRDefault="00E705BB" w:rsidP="00961991"/>
    <w:p w14:paraId="6AF0288C" w14:textId="1A5079FF" w:rsidR="00E705BB" w:rsidRDefault="00E705BB">
      <w:r>
        <w:br w:type="page"/>
      </w:r>
    </w:p>
    <w:p w14:paraId="1C64FE49" w14:textId="7C3560E7" w:rsidR="00E705BB" w:rsidRPr="007A15A8" w:rsidRDefault="00E705BB" w:rsidP="00961991">
      <w:pPr>
        <w:rPr>
          <w:b/>
          <w:bCs/>
        </w:rPr>
      </w:pPr>
      <w:r w:rsidRPr="007A15A8">
        <w:rPr>
          <w:b/>
          <w:bCs/>
        </w:rPr>
        <w:lastRenderedPageBreak/>
        <w:t xml:space="preserve">Appendix A: </w:t>
      </w:r>
      <w:proofErr w:type="spellStart"/>
      <w:r w:rsidRPr="007A15A8">
        <w:rPr>
          <w:b/>
          <w:bCs/>
        </w:rPr>
        <w:t>PhilipsIIC</w:t>
      </w:r>
      <w:proofErr w:type="spellEnd"/>
      <w:r w:rsidR="007A15A8" w:rsidRPr="007A15A8">
        <w:rPr>
          <w:b/>
          <w:bCs/>
        </w:rPr>
        <w:t xml:space="preserve"> OMOP Map</w:t>
      </w:r>
    </w:p>
    <w:tbl>
      <w:tblPr>
        <w:tblStyle w:val="PlainTable4"/>
        <w:tblW w:w="9360" w:type="dxa"/>
        <w:tblLook w:val="04A0" w:firstRow="1" w:lastRow="0" w:firstColumn="1" w:lastColumn="0" w:noHBand="0" w:noVBand="1"/>
      </w:tblPr>
      <w:tblGrid>
        <w:gridCol w:w="2620"/>
        <w:gridCol w:w="851"/>
        <w:gridCol w:w="876"/>
        <w:gridCol w:w="753"/>
        <w:gridCol w:w="681"/>
        <w:gridCol w:w="1096"/>
        <w:gridCol w:w="1096"/>
        <w:gridCol w:w="1387"/>
      </w:tblGrid>
      <w:tr w:rsidR="00E705BB" w:rsidRPr="007A15A8" w14:paraId="355BA3EF" w14:textId="77777777" w:rsidTr="007A15A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67FCA77A" w14:textId="77777777" w:rsidR="00E705BB" w:rsidRPr="00E705BB" w:rsidRDefault="00E705BB" w:rsidP="00E705BB">
            <w:pPr>
              <w:spacing w:before="0" w:after="0" w:line="240" w:lineRule="auto"/>
              <w:rPr>
                <w:rFonts w:ascii="Calibri" w:eastAsia="Times New Roman" w:hAnsi="Calibri" w:cs="Calibri"/>
                <w:b/>
                <w:bCs/>
                <w:color w:val="000000"/>
                <w:sz w:val="16"/>
                <w:szCs w:val="16"/>
                <w:lang w:eastAsia="en-US"/>
              </w:rPr>
            </w:pPr>
            <w:r w:rsidRPr="00E705BB">
              <w:rPr>
                <w:rFonts w:ascii="Calibri" w:eastAsia="Times New Roman" w:hAnsi="Calibri" w:cs="Calibri"/>
                <w:b/>
                <w:bCs/>
                <w:color w:val="000000"/>
                <w:sz w:val="16"/>
                <w:szCs w:val="16"/>
                <w:lang w:eastAsia="en-US"/>
              </w:rPr>
              <w:t>Device Name</w:t>
            </w:r>
          </w:p>
        </w:tc>
        <w:tc>
          <w:tcPr>
            <w:tcW w:w="869" w:type="dxa"/>
            <w:noWrap/>
            <w:hideMark/>
          </w:tcPr>
          <w:p w14:paraId="62B1E955" w14:textId="77777777" w:rsidR="00E705BB" w:rsidRPr="00E705BB" w:rsidRDefault="00E705BB" w:rsidP="00E705B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705BB">
              <w:rPr>
                <w:rFonts w:ascii="Calibri" w:eastAsia="Times New Roman" w:hAnsi="Calibri" w:cs="Calibri"/>
                <w:b/>
                <w:bCs/>
                <w:color w:val="000000"/>
                <w:sz w:val="16"/>
                <w:szCs w:val="16"/>
                <w:lang w:eastAsia="en-US"/>
              </w:rPr>
              <w:t>Code</w:t>
            </w:r>
          </w:p>
        </w:tc>
        <w:tc>
          <w:tcPr>
            <w:tcW w:w="602" w:type="dxa"/>
            <w:noWrap/>
            <w:hideMark/>
          </w:tcPr>
          <w:p w14:paraId="5E513EF0" w14:textId="77777777" w:rsidR="00E705BB" w:rsidRPr="00E705BB" w:rsidRDefault="00E705BB" w:rsidP="00E705B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705BB">
              <w:rPr>
                <w:rFonts w:ascii="Calibri" w:eastAsia="Times New Roman" w:hAnsi="Calibri" w:cs="Calibri"/>
                <w:b/>
                <w:bCs/>
                <w:color w:val="000000"/>
                <w:sz w:val="16"/>
                <w:szCs w:val="16"/>
                <w:lang w:eastAsia="en-US"/>
              </w:rPr>
              <w:t>OMOP Class</w:t>
            </w:r>
          </w:p>
        </w:tc>
        <w:tc>
          <w:tcPr>
            <w:tcW w:w="483" w:type="dxa"/>
            <w:noWrap/>
            <w:hideMark/>
          </w:tcPr>
          <w:p w14:paraId="6DE86DF4" w14:textId="77777777" w:rsidR="00E705BB" w:rsidRPr="00E705BB" w:rsidRDefault="00E705BB" w:rsidP="00E705B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705BB">
              <w:rPr>
                <w:rFonts w:ascii="Calibri" w:eastAsia="Times New Roman" w:hAnsi="Calibri" w:cs="Calibri"/>
                <w:b/>
                <w:bCs/>
                <w:color w:val="000000"/>
                <w:sz w:val="16"/>
                <w:szCs w:val="16"/>
                <w:lang w:eastAsia="en-US"/>
              </w:rPr>
              <w:t>Vocabulary</w:t>
            </w:r>
          </w:p>
        </w:tc>
        <w:tc>
          <w:tcPr>
            <w:tcW w:w="450" w:type="dxa"/>
            <w:noWrap/>
            <w:hideMark/>
          </w:tcPr>
          <w:p w14:paraId="08CF11A5" w14:textId="77777777" w:rsidR="00E705BB" w:rsidRPr="00E705BB" w:rsidRDefault="00E705BB" w:rsidP="00E705B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705BB">
              <w:rPr>
                <w:rFonts w:ascii="Calibri" w:eastAsia="Times New Roman" w:hAnsi="Calibri" w:cs="Calibri"/>
                <w:b/>
                <w:bCs/>
                <w:color w:val="000000"/>
                <w:sz w:val="16"/>
                <w:szCs w:val="16"/>
                <w:lang w:eastAsia="en-US"/>
              </w:rPr>
              <w:t>Concept ID</w:t>
            </w:r>
          </w:p>
        </w:tc>
        <w:tc>
          <w:tcPr>
            <w:tcW w:w="767" w:type="dxa"/>
            <w:noWrap/>
            <w:hideMark/>
          </w:tcPr>
          <w:p w14:paraId="0AE49EEB" w14:textId="77777777" w:rsidR="00E705BB" w:rsidRPr="00E705BB" w:rsidRDefault="00E705BB" w:rsidP="00E705B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705BB">
              <w:rPr>
                <w:rFonts w:ascii="Calibri" w:eastAsia="Times New Roman" w:hAnsi="Calibri" w:cs="Calibri"/>
                <w:b/>
                <w:bCs/>
                <w:color w:val="000000"/>
                <w:sz w:val="16"/>
                <w:szCs w:val="16"/>
                <w:lang w:eastAsia="en-US"/>
              </w:rPr>
              <w:t>Qualifier/Modifier Vocabulary</w:t>
            </w:r>
          </w:p>
        </w:tc>
        <w:tc>
          <w:tcPr>
            <w:tcW w:w="767" w:type="dxa"/>
            <w:noWrap/>
            <w:hideMark/>
          </w:tcPr>
          <w:p w14:paraId="7FB144C8" w14:textId="77777777" w:rsidR="00E705BB" w:rsidRPr="00E705BB" w:rsidRDefault="00E705BB" w:rsidP="00E705B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705BB">
              <w:rPr>
                <w:rFonts w:ascii="Calibri" w:eastAsia="Times New Roman" w:hAnsi="Calibri" w:cs="Calibri"/>
                <w:b/>
                <w:bCs/>
                <w:color w:val="000000"/>
                <w:sz w:val="16"/>
                <w:szCs w:val="16"/>
                <w:lang w:eastAsia="en-US"/>
              </w:rPr>
              <w:t>Qualifier/Modifier Concept ID</w:t>
            </w:r>
          </w:p>
        </w:tc>
        <w:tc>
          <w:tcPr>
            <w:tcW w:w="1851" w:type="dxa"/>
            <w:noWrap/>
            <w:hideMark/>
          </w:tcPr>
          <w:p w14:paraId="4EA89B53" w14:textId="77777777" w:rsidR="00E705BB" w:rsidRPr="00E705BB" w:rsidRDefault="00E705BB" w:rsidP="00E705B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705BB">
              <w:rPr>
                <w:rFonts w:ascii="Calibri" w:eastAsia="Times New Roman" w:hAnsi="Calibri" w:cs="Calibri"/>
                <w:b/>
                <w:bCs/>
                <w:color w:val="000000"/>
                <w:sz w:val="16"/>
                <w:szCs w:val="16"/>
                <w:lang w:eastAsia="en-US"/>
              </w:rPr>
              <w:t>Concept Name</w:t>
            </w:r>
          </w:p>
        </w:tc>
      </w:tr>
      <w:tr w:rsidR="00E705BB" w:rsidRPr="00E705BB" w14:paraId="7173762E"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17ACC711"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5A5D9657"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w:t>
            </w:r>
          </w:p>
        </w:tc>
        <w:tc>
          <w:tcPr>
            <w:tcW w:w="602" w:type="dxa"/>
            <w:noWrap/>
            <w:hideMark/>
          </w:tcPr>
          <w:p w14:paraId="535D662A"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41253BF0"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4C79487E"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4239408</w:t>
            </w:r>
          </w:p>
        </w:tc>
        <w:tc>
          <w:tcPr>
            <w:tcW w:w="767" w:type="dxa"/>
            <w:noWrap/>
            <w:hideMark/>
          </w:tcPr>
          <w:p w14:paraId="63DEEF99"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7A9ABB03"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1D055AA7"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Heart rate</w:t>
            </w:r>
          </w:p>
        </w:tc>
      </w:tr>
      <w:tr w:rsidR="00E705BB" w:rsidRPr="00E705BB" w14:paraId="5A28E29A"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7589C7C8"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41C23446"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1234</w:t>
            </w:r>
          </w:p>
        </w:tc>
        <w:tc>
          <w:tcPr>
            <w:tcW w:w="602" w:type="dxa"/>
            <w:noWrap/>
            <w:hideMark/>
          </w:tcPr>
          <w:p w14:paraId="525C3B91"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37661739"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6295AE9C"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3006620</w:t>
            </w:r>
          </w:p>
        </w:tc>
        <w:tc>
          <w:tcPr>
            <w:tcW w:w="767" w:type="dxa"/>
            <w:noWrap/>
            <w:hideMark/>
          </w:tcPr>
          <w:p w14:paraId="23588CC3"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171CD282"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47C48B82"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Oxygen [Partial pressure] in Blood Preductal</w:t>
            </w:r>
          </w:p>
        </w:tc>
      </w:tr>
      <w:tr w:rsidR="00E705BB" w:rsidRPr="00E705BB" w14:paraId="0C18AD5E"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6D8A08C2"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637EDA02"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1236</w:t>
            </w:r>
          </w:p>
        </w:tc>
        <w:tc>
          <w:tcPr>
            <w:tcW w:w="602" w:type="dxa"/>
            <w:noWrap/>
            <w:hideMark/>
          </w:tcPr>
          <w:p w14:paraId="147E6F59"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51825D08"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1137E27C"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3024206</w:t>
            </w:r>
          </w:p>
        </w:tc>
        <w:tc>
          <w:tcPr>
            <w:tcW w:w="767" w:type="dxa"/>
            <w:noWrap/>
            <w:hideMark/>
          </w:tcPr>
          <w:p w14:paraId="27F87C13"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02BCB441"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1C5BE2CE"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 xml:space="preserve">Oxygen [Partial pressure] in Blood </w:t>
            </w:r>
            <w:proofErr w:type="spellStart"/>
            <w:r w:rsidRPr="00E705BB">
              <w:rPr>
                <w:rFonts w:ascii="Calibri" w:eastAsia="Times New Roman" w:hAnsi="Calibri" w:cs="Calibri"/>
                <w:color w:val="000000"/>
                <w:sz w:val="16"/>
                <w:szCs w:val="16"/>
                <w:lang w:eastAsia="en-US"/>
              </w:rPr>
              <w:t>Postductal</w:t>
            </w:r>
            <w:proofErr w:type="spellEnd"/>
          </w:p>
        </w:tc>
      </w:tr>
      <w:tr w:rsidR="00E705BB" w:rsidRPr="00E705BB" w14:paraId="60A30A87"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29BF9FEE"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37672A74"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1244</w:t>
            </w:r>
          </w:p>
        </w:tc>
        <w:tc>
          <w:tcPr>
            <w:tcW w:w="602" w:type="dxa"/>
            <w:noWrap/>
            <w:hideMark/>
          </w:tcPr>
          <w:p w14:paraId="0BD47870"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711D216C"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05982A0B"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1031351</w:t>
            </w:r>
          </w:p>
        </w:tc>
        <w:tc>
          <w:tcPr>
            <w:tcW w:w="767" w:type="dxa"/>
            <w:noWrap/>
            <w:hideMark/>
          </w:tcPr>
          <w:p w14:paraId="39919A93"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21E3C42F"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39E9FD31"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Lead III</w:t>
            </w:r>
          </w:p>
        </w:tc>
      </w:tr>
      <w:tr w:rsidR="00E705BB" w:rsidRPr="00E705BB" w14:paraId="3C06FC8B"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69D7D30E"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17C89D26"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1259</w:t>
            </w:r>
          </w:p>
        </w:tc>
        <w:tc>
          <w:tcPr>
            <w:tcW w:w="602" w:type="dxa"/>
            <w:noWrap/>
            <w:hideMark/>
          </w:tcPr>
          <w:p w14:paraId="06418536"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1AA02A42"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0D81DDF4"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1031330</w:t>
            </w:r>
          </w:p>
        </w:tc>
        <w:tc>
          <w:tcPr>
            <w:tcW w:w="767" w:type="dxa"/>
            <w:noWrap/>
            <w:hideMark/>
          </w:tcPr>
          <w:p w14:paraId="4A2C810D"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285FBE65"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7C17E707"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Lead AVL</w:t>
            </w:r>
          </w:p>
        </w:tc>
      </w:tr>
      <w:tr w:rsidR="00E705BB" w:rsidRPr="00E705BB" w14:paraId="218D3979"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731323DB"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40536DB6"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1260</w:t>
            </w:r>
          </w:p>
        </w:tc>
        <w:tc>
          <w:tcPr>
            <w:tcW w:w="602" w:type="dxa"/>
            <w:noWrap/>
            <w:hideMark/>
          </w:tcPr>
          <w:p w14:paraId="5BA4C159"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5A9A5231"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6D4FF9FD"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1031329</w:t>
            </w:r>
          </w:p>
        </w:tc>
        <w:tc>
          <w:tcPr>
            <w:tcW w:w="767" w:type="dxa"/>
            <w:noWrap/>
            <w:hideMark/>
          </w:tcPr>
          <w:p w14:paraId="30365719"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2FB81B0C"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44F26158"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Lead AVF</w:t>
            </w:r>
          </w:p>
        </w:tc>
      </w:tr>
      <w:tr w:rsidR="00E705BB" w:rsidRPr="00E705BB" w14:paraId="4075A321"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41E29BE4"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2D8357DD"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1261</w:t>
            </w:r>
          </w:p>
        </w:tc>
        <w:tc>
          <w:tcPr>
            <w:tcW w:w="602" w:type="dxa"/>
            <w:noWrap/>
            <w:hideMark/>
          </w:tcPr>
          <w:p w14:paraId="22CE918E"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69B2A703"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05BE014C"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1031335</w:t>
            </w:r>
          </w:p>
        </w:tc>
        <w:tc>
          <w:tcPr>
            <w:tcW w:w="767" w:type="dxa"/>
            <w:noWrap/>
            <w:hideMark/>
          </w:tcPr>
          <w:p w14:paraId="654486F7"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10FAA114"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7A022C97"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Lead AVR</w:t>
            </w:r>
          </w:p>
        </w:tc>
      </w:tr>
      <w:tr w:rsidR="00E705BB" w:rsidRPr="00E705BB" w14:paraId="2D671FD2"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7BFFEFA4"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249971CC"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1262</w:t>
            </w:r>
          </w:p>
        </w:tc>
        <w:tc>
          <w:tcPr>
            <w:tcW w:w="602" w:type="dxa"/>
            <w:noWrap/>
            <w:hideMark/>
          </w:tcPr>
          <w:p w14:paraId="2DAF6578"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3CD47593"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3DAF5F18"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1031358</w:t>
            </w:r>
          </w:p>
        </w:tc>
        <w:tc>
          <w:tcPr>
            <w:tcW w:w="767" w:type="dxa"/>
            <w:noWrap/>
            <w:hideMark/>
          </w:tcPr>
          <w:p w14:paraId="0BDFFBA1"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2AC51626"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65EF6E4B"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Lead V2</w:t>
            </w:r>
          </w:p>
        </w:tc>
      </w:tr>
      <w:tr w:rsidR="00E705BB" w:rsidRPr="00E705BB" w14:paraId="6518FD15"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683C7655"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729479CF"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14</w:t>
            </w:r>
          </w:p>
        </w:tc>
        <w:tc>
          <w:tcPr>
            <w:tcW w:w="602" w:type="dxa"/>
            <w:noWrap/>
            <w:hideMark/>
          </w:tcPr>
          <w:p w14:paraId="4511FFB9"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5E8C2A0E"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423650B9"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3013502</w:t>
            </w:r>
          </w:p>
        </w:tc>
        <w:tc>
          <w:tcPr>
            <w:tcW w:w="767" w:type="dxa"/>
            <w:noWrap/>
            <w:hideMark/>
          </w:tcPr>
          <w:p w14:paraId="38C3A9CA"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45558964"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7D84A774"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Oxygen saturation in Blood</w:t>
            </w:r>
          </w:p>
        </w:tc>
      </w:tr>
      <w:tr w:rsidR="00E705BB" w:rsidRPr="00E705BB" w14:paraId="40046502"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0AB1F6DC"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6857FC6F"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16</w:t>
            </w:r>
          </w:p>
        </w:tc>
        <w:tc>
          <w:tcPr>
            <w:tcW w:w="602" w:type="dxa"/>
            <w:noWrap/>
            <w:hideMark/>
          </w:tcPr>
          <w:p w14:paraId="127C161A"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3D68ACE0"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73BCE783"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4301868</w:t>
            </w:r>
          </w:p>
        </w:tc>
        <w:tc>
          <w:tcPr>
            <w:tcW w:w="767" w:type="dxa"/>
            <w:noWrap/>
            <w:hideMark/>
          </w:tcPr>
          <w:p w14:paraId="310A7A23"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79FC59C4"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610CB83A"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Pulse rate</w:t>
            </w:r>
          </w:p>
        </w:tc>
      </w:tr>
      <w:tr w:rsidR="00E705BB" w:rsidRPr="00E705BB" w14:paraId="46CA6CC2"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03A3D2B3"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3ED6CFC1"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w:t>
            </w:r>
          </w:p>
        </w:tc>
        <w:tc>
          <w:tcPr>
            <w:tcW w:w="602" w:type="dxa"/>
            <w:noWrap/>
            <w:hideMark/>
          </w:tcPr>
          <w:p w14:paraId="51ECF7D4"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0AEC5C42"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289BF418"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37394652</w:t>
            </w:r>
          </w:p>
        </w:tc>
        <w:tc>
          <w:tcPr>
            <w:tcW w:w="767" w:type="dxa"/>
            <w:noWrap/>
            <w:hideMark/>
          </w:tcPr>
          <w:p w14:paraId="01F00554"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70091B5D"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286BB34E"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Non-invasive central systolic blood pressure</w:t>
            </w:r>
          </w:p>
        </w:tc>
      </w:tr>
      <w:tr w:rsidR="00E705BB" w:rsidRPr="00E705BB" w14:paraId="1C4397F8"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5EBB3BDF"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4FF4BB58"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20</w:t>
            </w:r>
          </w:p>
        </w:tc>
        <w:tc>
          <w:tcPr>
            <w:tcW w:w="602" w:type="dxa"/>
            <w:noWrap/>
            <w:hideMark/>
          </w:tcPr>
          <w:p w14:paraId="7AC3F6EE"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4AE5121B"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50F46335"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4353938</w:t>
            </w:r>
          </w:p>
        </w:tc>
        <w:tc>
          <w:tcPr>
            <w:tcW w:w="767" w:type="dxa"/>
            <w:noWrap/>
            <w:hideMark/>
          </w:tcPr>
          <w:p w14:paraId="4A8EDA72"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655F1A5C"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0C831830"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End tidal carbon dioxide concentration</w:t>
            </w:r>
          </w:p>
        </w:tc>
      </w:tr>
      <w:tr w:rsidR="00E705BB" w:rsidRPr="00E705BB" w14:paraId="69302B8E"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6829D737"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283235D2"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2259</w:t>
            </w:r>
          </w:p>
        </w:tc>
        <w:tc>
          <w:tcPr>
            <w:tcW w:w="602" w:type="dxa"/>
            <w:noWrap/>
            <w:hideMark/>
          </w:tcPr>
          <w:p w14:paraId="29476ECA"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34720962"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15DED1D1"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4217013</w:t>
            </w:r>
          </w:p>
        </w:tc>
        <w:tc>
          <w:tcPr>
            <w:tcW w:w="767" w:type="dxa"/>
            <w:noWrap/>
            <w:hideMark/>
          </w:tcPr>
          <w:p w14:paraId="2023F0E8"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1DDDADAE"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5C5CA4EE"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Systolic arterial pressure</w:t>
            </w:r>
          </w:p>
        </w:tc>
      </w:tr>
      <w:tr w:rsidR="00E705BB" w:rsidRPr="00E705BB" w14:paraId="78E8B0C2"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7803D268"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45ABC83B"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2260</w:t>
            </w:r>
          </w:p>
        </w:tc>
        <w:tc>
          <w:tcPr>
            <w:tcW w:w="602" w:type="dxa"/>
            <w:noWrap/>
            <w:hideMark/>
          </w:tcPr>
          <w:p w14:paraId="6A2D615D"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69FD1622"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2D46FF07"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35610320</w:t>
            </w:r>
          </w:p>
        </w:tc>
        <w:tc>
          <w:tcPr>
            <w:tcW w:w="767" w:type="dxa"/>
            <w:noWrap/>
            <w:hideMark/>
          </w:tcPr>
          <w:p w14:paraId="17B27FDE"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35E036B3"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759F3CB4"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Diastolic arterial pressure</w:t>
            </w:r>
          </w:p>
        </w:tc>
      </w:tr>
      <w:tr w:rsidR="00E705BB" w:rsidRPr="00E705BB" w14:paraId="6DF636EE"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11D20DEC"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426CCB8F"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2261</w:t>
            </w:r>
          </w:p>
        </w:tc>
        <w:tc>
          <w:tcPr>
            <w:tcW w:w="602" w:type="dxa"/>
            <w:noWrap/>
            <w:hideMark/>
          </w:tcPr>
          <w:p w14:paraId="62CA08F6"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7BC6A14D"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0E27024F"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4298391</w:t>
            </w:r>
          </w:p>
        </w:tc>
        <w:tc>
          <w:tcPr>
            <w:tcW w:w="767" w:type="dxa"/>
            <w:noWrap/>
            <w:hideMark/>
          </w:tcPr>
          <w:p w14:paraId="09904394"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7E7D450D"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26CEFE15"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Arterial blood pressure</w:t>
            </w:r>
          </w:p>
        </w:tc>
      </w:tr>
      <w:tr w:rsidR="00E705BB" w:rsidRPr="00E705BB" w14:paraId="3A3A4BDB"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19A6375C"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18A6714F"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2341</w:t>
            </w:r>
          </w:p>
        </w:tc>
        <w:tc>
          <w:tcPr>
            <w:tcW w:w="602" w:type="dxa"/>
            <w:noWrap/>
            <w:hideMark/>
          </w:tcPr>
          <w:p w14:paraId="44558F9B"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21731815"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576FB13F"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21490586</w:t>
            </w:r>
          </w:p>
        </w:tc>
        <w:tc>
          <w:tcPr>
            <w:tcW w:w="767" w:type="dxa"/>
            <w:noWrap/>
            <w:hideMark/>
          </w:tcPr>
          <w:p w14:paraId="72EFB2FF"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70B2DD2A"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18DB9044"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Blood temperature</w:t>
            </w:r>
          </w:p>
        </w:tc>
      </w:tr>
      <w:tr w:rsidR="00E705BB" w:rsidRPr="00E705BB" w14:paraId="0D4F855F"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697CF183"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794A3070"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2386</w:t>
            </w:r>
          </w:p>
        </w:tc>
        <w:tc>
          <w:tcPr>
            <w:tcW w:w="602" w:type="dxa"/>
            <w:noWrap/>
            <w:hideMark/>
          </w:tcPr>
          <w:p w14:paraId="2E313093"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302142DB"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070EA208"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1031344</w:t>
            </w:r>
          </w:p>
        </w:tc>
        <w:tc>
          <w:tcPr>
            <w:tcW w:w="767" w:type="dxa"/>
            <w:noWrap/>
            <w:hideMark/>
          </w:tcPr>
          <w:p w14:paraId="576AB18C"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332A1AE2"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71560D77"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Lead I</w:t>
            </w:r>
          </w:p>
        </w:tc>
      </w:tr>
      <w:tr w:rsidR="00E705BB" w:rsidRPr="00E705BB" w14:paraId="2DF3A2AD"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3EBC39CB"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560207FF"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2601</w:t>
            </w:r>
          </w:p>
        </w:tc>
        <w:tc>
          <w:tcPr>
            <w:tcW w:w="602" w:type="dxa"/>
            <w:noWrap/>
            <w:hideMark/>
          </w:tcPr>
          <w:p w14:paraId="26F9A704"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52891513"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6FFA64D3"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21490839</w:t>
            </w:r>
          </w:p>
        </w:tc>
        <w:tc>
          <w:tcPr>
            <w:tcW w:w="767" w:type="dxa"/>
            <w:noWrap/>
            <w:hideMark/>
          </w:tcPr>
          <w:p w14:paraId="73FAD435"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78ABE245"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75147C5B"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Premature ventricular contractions [#]</w:t>
            </w:r>
          </w:p>
        </w:tc>
      </w:tr>
      <w:tr w:rsidR="00E705BB" w:rsidRPr="00E705BB" w14:paraId="60F58AAA"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76B484CF"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065801B9"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proofErr w:type="gramStart"/>
            <w:r w:rsidRPr="00E705BB">
              <w:rPr>
                <w:rFonts w:ascii="Calibri" w:eastAsia="Times New Roman" w:hAnsi="Calibri" w:cs="Calibri"/>
                <w:color w:val="000000"/>
                <w:sz w:val="16"/>
                <w:szCs w:val="16"/>
                <w:lang w:eastAsia="en-US"/>
              </w:rPr>
              <w:t>2602:Physical</w:t>
            </w:r>
            <w:proofErr w:type="gramEnd"/>
            <w:r w:rsidRPr="00E705BB">
              <w:rPr>
                <w:rFonts w:ascii="Calibri" w:eastAsia="Times New Roman" w:hAnsi="Calibri" w:cs="Calibri"/>
                <w:color w:val="000000"/>
                <w:sz w:val="16"/>
                <w:szCs w:val="16"/>
                <w:lang w:eastAsia="en-US"/>
              </w:rPr>
              <w:t xml:space="preserve"> Object</w:t>
            </w:r>
          </w:p>
        </w:tc>
        <w:tc>
          <w:tcPr>
            <w:tcW w:w="602" w:type="dxa"/>
            <w:noWrap/>
            <w:hideMark/>
          </w:tcPr>
          <w:p w14:paraId="7946C7E2"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83" w:type="dxa"/>
            <w:noWrap/>
            <w:hideMark/>
          </w:tcPr>
          <w:p w14:paraId="2B6F135A"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4107148</w:t>
            </w:r>
          </w:p>
        </w:tc>
        <w:tc>
          <w:tcPr>
            <w:tcW w:w="450" w:type="dxa"/>
            <w:noWrap/>
            <w:hideMark/>
          </w:tcPr>
          <w:p w14:paraId="5F462D0C"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223B1EE5"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2618" w:type="dxa"/>
            <w:gridSpan w:val="2"/>
            <w:noWrap/>
            <w:hideMark/>
          </w:tcPr>
          <w:p w14:paraId="511D027E"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 xml:space="preserve">Chest </w:t>
            </w:r>
            <w:proofErr w:type="gramStart"/>
            <w:r w:rsidRPr="00E705BB">
              <w:rPr>
                <w:rFonts w:ascii="Calibri" w:eastAsia="Times New Roman" w:hAnsi="Calibri" w:cs="Calibri"/>
                <w:color w:val="000000"/>
                <w:sz w:val="16"/>
                <w:szCs w:val="16"/>
                <w:lang w:eastAsia="en-US"/>
              </w:rPr>
              <w:t>lead</w:t>
            </w:r>
            <w:proofErr w:type="gramEnd"/>
          </w:p>
        </w:tc>
      </w:tr>
      <w:tr w:rsidR="00E705BB" w:rsidRPr="00E705BB" w14:paraId="58906BED"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46D5955E"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0AD0096C"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w:t>
            </w:r>
          </w:p>
        </w:tc>
        <w:tc>
          <w:tcPr>
            <w:tcW w:w="602" w:type="dxa"/>
            <w:noWrap/>
            <w:hideMark/>
          </w:tcPr>
          <w:p w14:paraId="6A0638A4"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0BB7E591"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28EE9410"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37394653</w:t>
            </w:r>
          </w:p>
        </w:tc>
        <w:tc>
          <w:tcPr>
            <w:tcW w:w="767" w:type="dxa"/>
            <w:noWrap/>
            <w:hideMark/>
          </w:tcPr>
          <w:p w14:paraId="63B2FFFA"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651315AD"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2833715B"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Non-invasive central diastolic blood pressure</w:t>
            </w:r>
          </w:p>
        </w:tc>
      </w:tr>
      <w:tr w:rsidR="00E705BB" w:rsidRPr="00E705BB" w14:paraId="4ED5286F"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378941F5"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lastRenderedPageBreak/>
              <w:t>PHILIPSIIC_5.1.13.10_INTELLIVUE INFORMATION CENTER IX_PHILIPS MEDICAL SYSTEMS</w:t>
            </w:r>
          </w:p>
        </w:tc>
        <w:tc>
          <w:tcPr>
            <w:tcW w:w="869" w:type="dxa"/>
            <w:noWrap/>
            <w:hideMark/>
          </w:tcPr>
          <w:p w14:paraId="27B42C32"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3446</w:t>
            </w:r>
          </w:p>
        </w:tc>
        <w:tc>
          <w:tcPr>
            <w:tcW w:w="602" w:type="dxa"/>
            <w:noWrap/>
            <w:hideMark/>
          </w:tcPr>
          <w:p w14:paraId="46104BFC"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7A3FE9DF"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00FBFC5D"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3020891</w:t>
            </w:r>
          </w:p>
        </w:tc>
        <w:tc>
          <w:tcPr>
            <w:tcW w:w="767" w:type="dxa"/>
            <w:noWrap/>
            <w:hideMark/>
          </w:tcPr>
          <w:p w14:paraId="5E0D2212"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38E105C6"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2BA75E30"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Temperature</w:t>
            </w:r>
          </w:p>
        </w:tc>
      </w:tr>
      <w:tr w:rsidR="00E705BB" w:rsidRPr="00E705BB" w14:paraId="2D42D20F"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627D11B9"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731DD985"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3571</w:t>
            </w:r>
          </w:p>
        </w:tc>
        <w:tc>
          <w:tcPr>
            <w:tcW w:w="602" w:type="dxa"/>
            <w:noWrap/>
            <w:hideMark/>
          </w:tcPr>
          <w:p w14:paraId="5B2EB20F"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2971D546"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0F0FA085"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3022060</w:t>
            </w:r>
          </w:p>
        </w:tc>
        <w:tc>
          <w:tcPr>
            <w:tcW w:w="767" w:type="dxa"/>
            <w:noWrap/>
            <w:hideMark/>
          </w:tcPr>
          <w:p w14:paraId="658DC9BC"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0B810CB7"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70D16CAB"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Rectal temperature</w:t>
            </w:r>
          </w:p>
        </w:tc>
      </w:tr>
      <w:tr w:rsidR="00E705BB" w:rsidRPr="00E705BB" w14:paraId="24F56042"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77815FB0"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3940E5C3"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3573</w:t>
            </w:r>
          </w:p>
        </w:tc>
        <w:tc>
          <w:tcPr>
            <w:tcW w:w="602" w:type="dxa"/>
            <w:noWrap/>
            <w:hideMark/>
          </w:tcPr>
          <w:p w14:paraId="09BB4961"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70FAB20D"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5C8D962E"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21490588</w:t>
            </w:r>
          </w:p>
        </w:tc>
        <w:tc>
          <w:tcPr>
            <w:tcW w:w="767" w:type="dxa"/>
            <w:noWrap/>
            <w:hideMark/>
          </w:tcPr>
          <w:p w14:paraId="3EC74D7C"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7EF461AA"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0053ABE0"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Esophageal temperature</w:t>
            </w:r>
          </w:p>
        </w:tc>
      </w:tr>
      <w:tr w:rsidR="00E705BB" w:rsidRPr="00E705BB" w14:paraId="32B7A0B1"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747A7A13"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19AA18AD"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3574</w:t>
            </w:r>
          </w:p>
        </w:tc>
        <w:tc>
          <w:tcPr>
            <w:tcW w:w="602" w:type="dxa"/>
            <w:noWrap/>
            <w:hideMark/>
          </w:tcPr>
          <w:p w14:paraId="2D815C5F"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56C172D7"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565F8323"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4174894</w:t>
            </w:r>
          </w:p>
        </w:tc>
        <w:tc>
          <w:tcPr>
            <w:tcW w:w="767" w:type="dxa"/>
            <w:noWrap/>
            <w:hideMark/>
          </w:tcPr>
          <w:p w14:paraId="2936B82C"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33443D63"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5BF3CACA"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Core body temperature</w:t>
            </w:r>
          </w:p>
        </w:tc>
      </w:tr>
      <w:tr w:rsidR="00E705BB" w:rsidRPr="00E705BB" w14:paraId="6440BD2E"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499C8310"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145CD1B6"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w:t>
            </w:r>
          </w:p>
        </w:tc>
        <w:tc>
          <w:tcPr>
            <w:tcW w:w="602" w:type="dxa"/>
            <w:noWrap/>
            <w:hideMark/>
          </w:tcPr>
          <w:p w14:paraId="47E5DEE0"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58A41436"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29A8377B"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36716965</w:t>
            </w:r>
          </w:p>
        </w:tc>
        <w:tc>
          <w:tcPr>
            <w:tcW w:w="767" w:type="dxa"/>
            <w:noWrap/>
            <w:hideMark/>
          </w:tcPr>
          <w:p w14:paraId="356537AF"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071611CA"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74B5245B"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Non-invasive blood pressure</w:t>
            </w:r>
          </w:p>
        </w:tc>
      </w:tr>
      <w:tr w:rsidR="00E705BB" w:rsidRPr="00E705BB" w14:paraId="0D367D8C"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22A66CF2"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65AE5495"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4084</w:t>
            </w:r>
          </w:p>
        </w:tc>
        <w:tc>
          <w:tcPr>
            <w:tcW w:w="602" w:type="dxa"/>
            <w:noWrap/>
            <w:hideMark/>
          </w:tcPr>
          <w:p w14:paraId="6BEFBBB5"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6700F7F3"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2B352661"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4301868</w:t>
            </w:r>
          </w:p>
        </w:tc>
        <w:tc>
          <w:tcPr>
            <w:tcW w:w="767" w:type="dxa"/>
            <w:noWrap/>
            <w:hideMark/>
          </w:tcPr>
          <w:p w14:paraId="310E2FCE"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084CC024"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0373D171"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Pulse rate</w:t>
            </w:r>
          </w:p>
        </w:tc>
      </w:tr>
      <w:tr w:rsidR="00E705BB" w:rsidRPr="00E705BB" w14:paraId="017D9C16"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7E7B1EC0"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5457A31C"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4093</w:t>
            </w:r>
          </w:p>
        </w:tc>
        <w:tc>
          <w:tcPr>
            <w:tcW w:w="602" w:type="dxa"/>
            <w:noWrap/>
            <w:hideMark/>
          </w:tcPr>
          <w:p w14:paraId="411950A6"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0337C43A"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0D6FA955"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3000333</w:t>
            </w:r>
          </w:p>
        </w:tc>
        <w:tc>
          <w:tcPr>
            <w:tcW w:w="767" w:type="dxa"/>
            <w:noWrap/>
            <w:hideMark/>
          </w:tcPr>
          <w:p w14:paraId="0FBFE791"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50236D4E"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7A253C0C"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Central venous pressure (CVP) Mean</w:t>
            </w:r>
          </w:p>
        </w:tc>
      </w:tr>
      <w:tr w:rsidR="00E705BB" w:rsidRPr="00E705BB" w14:paraId="16B257FC"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4AD9B80E"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1D76D68B"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4507</w:t>
            </w:r>
          </w:p>
        </w:tc>
        <w:tc>
          <w:tcPr>
            <w:tcW w:w="602" w:type="dxa"/>
            <w:noWrap/>
            <w:hideMark/>
          </w:tcPr>
          <w:p w14:paraId="73114F2F"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7A17C338"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7CA93300"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40483579</w:t>
            </w:r>
          </w:p>
        </w:tc>
        <w:tc>
          <w:tcPr>
            <w:tcW w:w="767" w:type="dxa"/>
            <w:noWrap/>
            <w:hideMark/>
          </w:tcPr>
          <w:p w14:paraId="02168A5A"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2618" w:type="dxa"/>
            <w:gridSpan w:val="2"/>
            <w:noWrap/>
            <w:hideMark/>
          </w:tcPr>
          <w:p w14:paraId="35C66235"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proofErr w:type="gramStart"/>
            <w:r w:rsidRPr="00E705BB">
              <w:rPr>
                <w:rFonts w:ascii="Calibri" w:eastAsia="Times New Roman" w:hAnsi="Calibri" w:cs="Calibri"/>
                <w:color w:val="000000"/>
                <w:sz w:val="16"/>
                <w:szCs w:val="16"/>
                <w:lang w:eastAsia="en-US"/>
              </w:rPr>
              <w:t>4300877;Arterial</w:t>
            </w:r>
            <w:proofErr w:type="gramEnd"/>
            <w:r w:rsidRPr="00E705BB">
              <w:rPr>
                <w:rFonts w:ascii="Calibri" w:eastAsia="Times New Roman" w:hAnsi="Calibri" w:cs="Calibri"/>
                <w:color w:val="000000"/>
                <w:sz w:val="16"/>
                <w:szCs w:val="16"/>
                <w:lang w:eastAsia="en-US"/>
              </w:rPr>
              <w:t xml:space="preserve"> oxygen saturation</w:t>
            </w:r>
          </w:p>
        </w:tc>
      </w:tr>
      <w:tr w:rsidR="00E705BB" w:rsidRPr="00E705BB" w14:paraId="232BE14B"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52E62906"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62C0BA26"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4508</w:t>
            </w:r>
          </w:p>
        </w:tc>
        <w:tc>
          <w:tcPr>
            <w:tcW w:w="602" w:type="dxa"/>
            <w:noWrap/>
            <w:hideMark/>
          </w:tcPr>
          <w:p w14:paraId="16B21E05"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4A3673F7"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260BB5E1"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40483579</w:t>
            </w:r>
          </w:p>
        </w:tc>
        <w:tc>
          <w:tcPr>
            <w:tcW w:w="767" w:type="dxa"/>
            <w:noWrap/>
            <w:hideMark/>
          </w:tcPr>
          <w:p w14:paraId="2A4D48D7"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2618" w:type="dxa"/>
            <w:gridSpan w:val="2"/>
            <w:noWrap/>
            <w:hideMark/>
          </w:tcPr>
          <w:p w14:paraId="71F01A3F"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proofErr w:type="gramStart"/>
            <w:r w:rsidRPr="00E705BB">
              <w:rPr>
                <w:rFonts w:ascii="Calibri" w:eastAsia="Times New Roman" w:hAnsi="Calibri" w:cs="Calibri"/>
                <w:color w:val="000000"/>
                <w:sz w:val="16"/>
                <w:szCs w:val="16"/>
                <w:lang w:eastAsia="en-US"/>
              </w:rPr>
              <w:t>4080761;Arterial</w:t>
            </w:r>
            <w:proofErr w:type="gramEnd"/>
            <w:r w:rsidRPr="00E705BB">
              <w:rPr>
                <w:rFonts w:ascii="Calibri" w:eastAsia="Times New Roman" w:hAnsi="Calibri" w:cs="Calibri"/>
                <w:color w:val="000000"/>
                <w:sz w:val="16"/>
                <w:szCs w:val="16"/>
                <w:lang w:eastAsia="en-US"/>
              </w:rPr>
              <w:t xml:space="preserve"> oxygen saturation</w:t>
            </w:r>
          </w:p>
        </w:tc>
      </w:tr>
      <w:tr w:rsidR="00E705BB" w:rsidRPr="00E705BB" w14:paraId="5AACE992"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656EBE34"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6483C76D"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4539</w:t>
            </w:r>
          </w:p>
        </w:tc>
        <w:tc>
          <w:tcPr>
            <w:tcW w:w="602" w:type="dxa"/>
            <w:noWrap/>
            <w:hideMark/>
          </w:tcPr>
          <w:p w14:paraId="2E868813"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7A1F14D2"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156EA6EA"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3005606</w:t>
            </w:r>
          </w:p>
        </w:tc>
        <w:tc>
          <w:tcPr>
            <w:tcW w:w="767" w:type="dxa"/>
            <w:noWrap/>
            <w:hideMark/>
          </w:tcPr>
          <w:p w14:paraId="510624C4"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73BD5129"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40DF898E"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Pulmonary artery Systolic blood pressure</w:t>
            </w:r>
          </w:p>
        </w:tc>
      </w:tr>
      <w:tr w:rsidR="00E705BB" w:rsidRPr="00E705BB" w14:paraId="6B2085C1"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36896FD7"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519450DD"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4540</w:t>
            </w:r>
          </w:p>
        </w:tc>
        <w:tc>
          <w:tcPr>
            <w:tcW w:w="602" w:type="dxa"/>
            <w:noWrap/>
            <w:hideMark/>
          </w:tcPr>
          <w:p w14:paraId="41EF0C3F"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0AB59E30"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74824DFB"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3017188</w:t>
            </w:r>
          </w:p>
        </w:tc>
        <w:tc>
          <w:tcPr>
            <w:tcW w:w="767" w:type="dxa"/>
            <w:noWrap/>
            <w:hideMark/>
          </w:tcPr>
          <w:p w14:paraId="45F69F61"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214D1632"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25593A5B"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Pulmonary artery Diastolic blood pressure</w:t>
            </w:r>
          </w:p>
        </w:tc>
      </w:tr>
      <w:tr w:rsidR="00E705BB" w:rsidRPr="00E705BB" w14:paraId="2FC882BE"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59B82F01"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09F016CD"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4541</w:t>
            </w:r>
          </w:p>
        </w:tc>
        <w:tc>
          <w:tcPr>
            <w:tcW w:w="602" w:type="dxa"/>
            <w:noWrap/>
            <w:hideMark/>
          </w:tcPr>
          <w:p w14:paraId="5AA77D5B"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6680DF74"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79094558"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3028074</w:t>
            </w:r>
          </w:p>
        </w:tc>
        <w:tc>
          <w:tcPr>
            <w:tcW w:w="767" w:type="dxa"/>
            <w:noWrap/>
            <w:hideMark/>
          </w:tcPr>
          <w:p w14:paraId="73B649DC"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333C77BB"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31CA0FAF"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Pulmonary artery Mean blood pressure</w:t>
            </w:r>
          </w:p>
        </w:tc>
      </w:tr>
      <w:tr w:rsidR="00E705BB" w:rsidRPr="00E705BB" w14:paraId="691F2A58"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3A4C8884"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251E1376"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4545</w:t>
            </w:r>
          </w:p>
        </w:tc>
        <w:tc>
          <w:tcPr>
            <w:tcW w:w="602" w:type="dxa"/>
            <w:noWrap/>
            <w:hideMark/>
          </w:tcPr>
          <w:p w14:paraId="0DDD51BD"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7E957827"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472F6EB9"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21490593</w:t>
            </w:r>
          </w:p>
        </w:tc>
        <w:tc>
          <w:tcPr>
            <w:tcW w:w="767" w:type="dxa"/>
            <w:noWrap/>
            <w:hideMark/>
          </w:tcPr>
          <w:p w14:paraId="01B7811C"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77E0B0BD"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01E92AE4"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Intracranial pressure (ICP) Mean</w:t>
            </w:r>
          </w:p>
        </w:tc>
      </w:tr>
      <w:tr w:rsidR="00E705BB" w:rsidRPr="00E705BB" w14:paraId="385C522B"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6BA850AE"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332C0478"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4557</w:t>
            </w:r>
          </w:p>
        </w:tc>
        <w:tc>
          <w:tcPr>
            <w:tcW w:w="602" w:type="dxa"/>
            <w:noWrap/>
            <w:hideMark/>
          </w:tcPr>
          <w:p w14:paraId="3AB440BE"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30248800"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04822CB7"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4174755</w:t>
            </w:r>
          </w:p>
        </w:tc>
        <w:tc>
          <w:tcPr>
            <w:tcW w:w="767" w:type="dxa"/>
            <w:noWrap/>
            <w:hideMark/>
          </w:tcPr>
          <w:p w14:paraId="10FA0B40"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638E5483"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664D239E"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Left ventricular systolic pressure</w:t>
            </w:r>
          </w:p>
        </w:tc>
      </w:tr>
      <w:tr w:rsidR="00E705BB" w:rsidRPr="00E705BB" w14:paraId="29E426AA"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48C9196E"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65E17AAF"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4558</w:t>
            </w:r>
          </w:p>
        </w:tc>
        <w:tc>
          <w:tcPr>
            <w:tcW w:w="602" w:type="dxa"/>
            <w:noWrap/>
            <w:hideMark/>
          </w:tcPr>
          <w:p w14:paraId="162C70BB"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41ED71A7"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4D2DE497"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4081034</w:t>
            </w:r>
          </w:p>
        </w:tc>
        <w:tc>
          <w:tcPr>
            <w:tcW w:w="767" w:type="dxa"/>
            <w:noWrap/>
            <w:hideMark/>
          </w:tcPr>
          <w:p w14:paraId="74A75549"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527FC8F4"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0B4D272A"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Left ventricular end-diastolic pressure</w:t>
            </w:r>
          </w:p>
        </w:tc>
      </w:tr>
      <w:tr w:rsidR="00E705BB" w:rsidRPr="00E705BB" w14:paraId="513175DA"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30AC0846"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52C627F7"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501</w:t>
            </w:r>
          </w:p>
        </w:tc>
        <w:tc>
          <w:tcPr>
            <w:tcW w:w="602" w:type="dxa"/>
            <w:noWrap/>
            <w:hideMark/>
          </w:tcPr>
          <w:p w14:paraId="16F813F6"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4622870E"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35A3F0E3"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4217013</w:t>
            </w:r>
          </w:p>
        </w:tc>
        <w:tc>
          <w:tcPr>
            <w:tcW w:w="767" w:type="dxa"/>
            <w:noWrap/>
            <w:hideMark/>
          </w:tcPr>
          <w:p w14:paraId="6D5D1545"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2705EBFB"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293AD606"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Systolic arterial pressure</w:t>
            </w:r>
          </w:p>
        </w:tc>
      </w:tr>
      <w:tr w:rsidR="00E705BB" w:rsidRPr="00E705BB" w14:paraId="7C7CC54B"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71830595"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4A7A19B8"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502</w:t>
            </w:r>
          </w:p>
        </w:tc>
        <w:tc>
          <w:tcPr>
            <w:tcW w:w="602" w:type="dxa"/>
            <w:noWrap/>
            <w:hideMark/>
          </w:tcPr>
          <w:p w14:paraId="49397399"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3C14808F"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7994CED4"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35610320</w:t>
            </w:r>
          </w:p>
        </w:tc>
        <w:tc>
          <w:tcPr>
            <w:tcW w:w="767" w:type="dxa"/>
            <w:noWrap/>
            <w:hideMark/>
          </w:tcPr>
          <w:p w14:paraId="5CCF95E6"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22B66E33"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4BAE659B"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Diastolic arterial pressure</w:t>
            </w:r>
          </w:p>
        </w:tc>
      </w:tr>
      <w:tr w:rsidR="00E705BB" w:rsidRPr="00E705BB" w14:paraId="0D392B13"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59A9D437"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633F397D"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503</w:t>
            </w:r>
          </w:p>
        </w:tc>
        <w:tc>
          <w:tcPr>
            <w:tcW w:w="602" w:type="dxa"/>
            <w:noWrap/>
            <w:hideMark/>
          </w:tcPr>
          <w:p w14:paraId="0B8D65C0"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4A853B75"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7446E6FF"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4298391</w:t>
            </w:r>
          </w:p>
        </w:tc>
        <w:tc>
          <w:tcPr>
            <w:tcW w:w="767" w:type="dxa"/>
            <w:noWrap/>
            <w:hideMark/>
          </w:tcPr>
          <w:p w14:paraId="5F18A944"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50226D72"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53CD7CCA"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Arterial blood pressure</w:t>
            </w:r>
          </w:p>
        </w:tc>
      </w:tr>
      <w:tr w:rsidR="00E705BB" w:rsidRPr="00E705BB" w14:paraId="54FA345E"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65363BA3"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6C9ABDD8"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591</w:t>
            </w:r>
          </w:p>
        </w:tc>
        <w:tc>
          <w:tcPr>
            <w:tcW w:w="602" w:type="dxa"/>
            <w:noWrap/>
            <w:hideMark/>
          </w:tcPr>
          <w:p w14:paraId="0771FB50"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3AC2D8A5"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5FFE0EB3"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1031348</w:t>
            </w:r>
          </w:p>
        </w:tc>
        <w:tc>
          <w:tcPr>
            <w:tcW w:w="767" w:type="dxa"/>
            <w:noWrap/>
            <w:hideMark/>
          </w:tcPr>
          <w:p w14:paraId="3086E449"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41F096A4"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45CFEE6A"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Lead III</w:t>
            </w:r>
          </w:p>
        </w:tc>
      </w:tr>
      <w:tr w:rsidR="00E705BB" w:rsidRPr="00E705BB" w14:paraId="5A356358"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1DB7EE84"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3445F4CD"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6357</w:t>
            </w:r>
          </w:p>
        </w:tc>
        <w:tc>
          <w:tcPr>
            <w:tcW w:w="602" w:type="dxa"/>
            <w:noWrap/>
            <w:hideMark/>
          </w:tcPr>
          <w:p w14:paraId="7ACD34CF"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2D6FEF53"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3A3CFC06"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1031770</w:t>
            </w:r>
          </w:p>
        </w:tc>
        <w:tc>
          <w:tcPr>
            <w:tcW w:w="767" w:type="dxa"/>
            <w:noWrap/>
            <w:hideMark/>
          </w:tcPr>
          <w:p w14:paraId="509D46D9"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2618" w:type="dxa"/>
            <w:gridSpan w:val="2"/>
            <w:noWrap/>
            <w:hideMark/>
          </w:tcPr>
          <w:p w14:paraId="3CB3D66A"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proofErr w:type="gramStart"/>
            <w:r w:rsidRPr="00E705BB">
              <w:rPr>
                <w:rFonts w:ascii="Calibri" w:eastAsia="Times New Roman" w:hAnsi="Calibri" w:cs="Calibri"/>
                <w:color w:val="000000"/>
                <w:sz w:val="16"/>
                <w:szCs w:val="16"/>
                <w:lang w:eastAsia="en-US"/>
              </w:rPr>
              <w:t>1020509;Respiration</w:t>
            </w:r>
            <w:proofErr w:type="gramEnd"/>
            <w:r w:rsidRPr="00E705BB">
              <w:rPr>
                <w:rFonts w:ascii="Calibri" w:eastAsia="Times New Roman" w:hAnsi="Calibri" w:cs="Calibri"/>
                <w:color w:val="000000"/>
                <w:sz w:val="16"/>
                <w:szCs w:val="16"/>
                <w:lang w:eastAsia="en-US"/>
              </w:rPr>
              <w:t xml:space="preserve"> rate</w:t>
            </w:r>
          </w:p>
        </w:tc>
      </w:tr>
      <w:tr w:rsidR="00E705BB" w:rsidRPr="00E705BB" w14:paraId="6B5E6208"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4D3101B5"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6C1B5551"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6394</w:t>
            </w:r>
          </w:p>
        </w:tc>
        <w:tc>
          <w:tcPr>
            <w:tcW w:w="602" w:type="dxa"/>
            <w:noWrap/>
            <w:hideMark/>
          </w:tcPr>
          <w:p w14:paraId="6FA4F916"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26F4BA27"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450" w:type="dxa"/>
            <w:noWrap/>
            <w:hideMark/>
          </w:tcPr>
          <w:p w14:paraId="15963912"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4301868</w:t>
            </w:r>
          </w:p>
        </w:tc>
        <w:tc>
          <w:tcPr>
            <w:tcW w:w="767" w:type="dxa"/>
            <w:noWrap/>
            <w:hideMark/>
          </w:tcPr>
          <w:p w14:paraId="3F182548"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2618" w:type="dxa"/>
            <w:gridSpan w:val="2"/>
            <w:noWrap/>
            <w:hideMark/>
          </w:tcPr>
          <w:p w14:paraId="1C5B0869"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proofErr w:type="gramStart"/>
            <w:r w:rsidRPr="00E705BB">
              <w:rPr>
                <w:rFonts w:ascii="Calibri" w:eastAsia="Times New Roman" w:hAnsi="Calibri" w:cs="Calibri"/>
                <w:color w:val="000000"/>
                <w:sz w:val="16"/>
                <w:szCs w:val="16"/>
                <w:lang w:eastAsia="en-US"/>
              </w:rPr>
              <w:t>21495294;Pulse</w:t>
            </w:r>
            <w:proofErr w:type="gramEnd"/>
            <w:r w:rsidRPr="00E705BB">
              <w:rPr>
                <w:rFonts w:ascii="Calibri" w:eastAsia="Times New Roman" w:hAnsi="Calibri" w:cs="Calibri"/>
                <w:color w:val="000000"/>
                <w:sz w:val="16"/>
                <w:szCs w:val="16"/>
                <w:lang w:eastAsia="en-US"/>
              </w:rPr>
              <w:t xml:space="preserve"> rate</w:t>
            </w:r>
          </w:p>
        </w:tc>
      </w:tr>
      <w:tr w:rsidR="00E705BB" w:rsidRPr="00E705BB" w14:paraId="4B4AD8B9"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1EE3CE76"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24743A98"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6453</w:t>
            </w:r>
          </w:p>
        </w:tc>
        <w:tc>
          <w:tcPr>
            <w:tcW w:w="602" w:type="dxa"/>
            <w:noWrap/>
            <w:hideMark/>
          </w:tcPr>
          <w:p w14:paraId="19F895C3"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70962AAF"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4BF07B67"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3013502</w:t>
            </w:r>
          </w:p>
        </w:tc>
        <w:tc>
          <w:tcPr>
            <w:tcW w:w="767" w:type="dxa"/>
            <w:noWrap/>
            <w:hideMark/>
          </w:tcPr>
          <w:p w14:paraId="63BAF3C2"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16265569"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57A76141"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Oxygen saturation in Blood</w:t>
            </w:r>
          </w:p>
        </w:tc>
      </w:tr>
      <w:tr w:rsidR="00E705BB" w:rsidRPr="00E705BB" w14:paraId="04464C33"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11691072"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lastRenderedPageBreak/>
              <w:t>PHILIPSIIC_5.1.13.10_INTELLIVUE INFORMATION CENTER IX_PHILIPS MEDICAL SYSTEMS</w:t>
            </w:r>
          </w:p>
        </w:tc>
        <w:tc>
          <w:tcPr>
            <w:tcW w:w="869" w:type="dxa"/>
            <w:noWrap/>
            <w:hideMark/>
          </w:tcPr>
          <w:p w14:paraId="06A893B9"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696</w:t>
            </w:r>
          </w:p>
        </w:tc>
        <w:tc>
          <w:tcPr>
            <w:tcW w:w="602" w:type="dxa"/>
            <w:noWrap/>
            <w:hideMark/>
          </w:tcPr>
          <w:p w14:paraId="0C37DD6D"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5636616F"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7F44BA0F"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3025809</w:t>
            </w:r>
          </w:p>
        </w:tc>
        <w:tc>
          <w:tcPr>
            <w:tcW w:w="767" w:type="dxa"/>
            <w:noWrap/>
            <w:hideMark/>
          </w:tcPr>
          <w:p w14:paraId="0AA2D062"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2320E7B1"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40652B98"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Q-T interval</w:t>
            </w:r>
          </w:p>
        </w:tc>
      </w:tr>
      <w:tr w:rsidR="00E705BB" w:rsidRPr="00E705BB" w14:paraId="7287CFD7"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17E5FC2C"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6D07EDF0"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7372</w:t>
            </w:r>
          </w:p>
        </w:tc>
        <w:tc>
          <w:tcPr>
            <w:tcW w:w="602" w:type="dxa"/>
            <w:noWrap/>
            <w:hideMark/>
          </w:tcPr>
          <w:p w14:paraId="643FF4BD"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049CEDE0"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135E5D7B"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1031770</w:t>
            </w:r>
          </w:p>
        </w:tc>
        <w:tc>
          <w:tcPr>
            <w:tcW w:w="767" w:type="dxa"/>
            <w:noWrap/>
            <w:hideMark/>
          </w:tcPr>
          <w:p w14:paraId="2634E684"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2618" w:type="dxa"/>
            <w:gridSpan w:val="2"/>
            <w:noWrap/>
            <w:hideMark/>
          </w:tcPr>
          <w:p w14:paraId="567C1D95"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proofErr w:type="gramStart"/>
            <w:r w:rsidRPr="00E705BB">
              <w:rPr>
                <w:rFonts w:ascii="Calibri" w:eastAsia="Times New Roman" w:hAnsi="Calibri" w:cs="Calibri"/>
                <w:color w:val="000000"/>
                <w:sz w:val="16"/>
                <w:szCs w:val="16"/>
                <w:lang w:eastAsia="en-US"/>
              </w:rPr>
              <w:t>1019938;Respiration</w:t>
            </w:r>
            <w:proofErr w:type="gramEnd"/>
            <w:r w:rsidRPr="00E705BB">
              <w:rPr>
                <w:rFonts w:ascii="Calibri" w:eastAsia="Times New Roman" w:hAnsi="Calibri" w:cs="Calibri"/>
                <w:color w:val="000000"/>
                <w:sz w:val="16"/>
                <w:szCs w:val="16"/>
                <w:lang w:eastAsia="en-US"/>
              </w:rPr>
              <w:t xml:space="preserve"> rate</w:t>
            </w:r>
          </w:p>
        </w:tc>
      </w:tr>
      <w:tr w:rsidR="00E705BB" w:rsidRPr="00E705BB" w14:paraId="14E03332"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5F3D6ED4"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52D1A171"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9315</w:t>
            </w:r>
          </w:p>
        </w:tc>
        <w:tc>
          <w:tcPr>
            <w:tcW w:w="602" w:type="dxa"/>
            <w:noWrap/>
            <w:hideMark/>
          </w:tcPr>
          <w:p w14:paraId="4F2B5181"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4BE29974"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4F25DDF1"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3026258</w:t>
            </w:r>
          </w:p>
        </w:tc>
        <w:tc>
          <w:tcPr>
            <w:tcW w:w="767" w:type="dxa"/>
            <w:noWrap/>
            <w:hideMark/>
          </w:tcPr>
          <w:p w14:paraId="7AC0487B"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3DA98009"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2AA19BBC"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Q-T interval corrected</w:t>
            </w:r>
          </w:p>
        </w:tc>
      </w:tr>
      <w:tr w:rsidR="00E705BB" w:rsidRPr="00E705BB" w14:paraId="1756D56E" w14:textId="77777777" w:rsidTr="007A15A8">
        <w:trPr>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7818CBF8"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6A55DBE2"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9592</w:t>
            </w:r>
          </w:p>
        </w:tc>
        <w:tc>
          <w:tcPr>
            <w:tcW w:w="602" w:type="dxa"/>
            <w:noWrap/>
            <w:hideMark/>
          </w:tcPr>
          <w:p w14:paraId="7AE1516D"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Observation</w:t>
            </w:r>
          </w:p>
        </w:tc>
        <w:tc>
          <w:tcPr>
            <w:tcW w:w="483" w:type="dxa"/>
            <w:noWrap/>
            <w:hideMark/>
          </w:tcPr>
          <w:p w14:paraId="30FDCB1E"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136615F1" w14:textId="77777777" w:rsidR="00E705BB" w:rsidRPr="00E705BB" w:rsidRDefault="00E705BB" w:rsidP="00E705BB">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3013502</w:t>
            </w:r>
          </w:p>
        </w:tc>
        <w:tc>
          <w:tcPr>
            <w:tcW w:w="767" w:type="dxa"/>
            <w:noWrap/>
            <w:hideMark/>
          </w:tcPr>
          <w:p w14:paraId="4E64826F" w14:textId="77777777" w:rsidR="00E705BB" w:rsidRPr="00E705BB" w:rsidRDefault="00E705BB" w:rsidP="00E705B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SNOMED</w:t>
            </w:r>
          </w:p>
        </w:tc>
        <w:tc>
          <w:tcPr>
            <w:tcW w:w="2618" w:type="dxa"/>
            <w:gridSpan w:val="2"/>
            <w:noWrap/>
            <w:hideMark/>
          </w:tcPr>
          <w:p w14:paraId="00ECCBE6" w14:textId="77777777" w:rsidR="00E705BB" w:rsidRPr="00E705BB" w:rsidRDefault="00E705BB" w:rsidP="00E705B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proofErr w:type="gramStart"/>
            <w:r w:rsidRPr="00E705BB">
              <w:rPr>
                <w:rFonts w:ascii="Calibri" w:eastAsia="Times New Roman" w:hAnsi="Calibri" w:cs="Calibri"/>
                <w:color w:val="000000"/>
                <w:sz w:val="16"/>
                <w:szCs w:val="16"/>
                <w:lang w:eastAsia="en-US"/>
              </w:rPr>
              <w:t>4106889;Oxygen</w:t>
            </w:r>
            <w:proofErr w:type="gramEnd"/>
            <w:r w:rsidRPr="00E705BB">
              <w:rPr>
                <w:rFonts w:ascii="Calibri" w:eastAsia="Times New Roman" w:hAnsi="Calibri" w:cs="Calibri"/>
                <w:color w:val="000000"/>
                <w:sz w:val="16"/>
                <w:szCs w:val="16"/>
                <w:lang w:eastAsia="en-US"/>
              </w:rPr>
              <w:t xml:space="preserve"> saturation in Blood</w:t>
            </w:r>
          </w:p>
        </w:tc>
      </w:tr>
      <w:tr w:rsidR="00E705BB" w:rsidRPr="00E705BB" w14:paraId="052F439F" w14:textId="77777777" w:rsidTr="007A15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571" w:type="dxa"/>
            <w:noWrap/>
            <w:hideMark/>
          </w:tcPr>
          <w:p w14:paraId="79468A24" w14:textId="77777777" w:rsidR="00E705BB" w:rsidRPr="00E705BB" w:rsidRDefault="00E705BB" w:rsidP="00E705BB">
            <w:pPr>
              <w:spacing w:before="0" w:after="0" w:line="240" w:lineRule="auto"/>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PHILIPSIIC_5.1.13.10_INTELLIVUE INFORMATION CENTER IX_PHILIPS MEDICAL SYSTEMS</w:t>
            </w:r>
          </w:p>
        </w:tc>
        <w:tc>
          <w:tcPr>
            <w:tcW w:w="869" w:type="dxa"/>
            <w:noWrap/>
            <w:hideMark/>
          </w:tcPr>
          <w:p w14:paraId="222E80BA"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9663</w:t>
            </w:r>
          </w:p>
        </w:tc>
        <w:tc>
          <w:tcPr>
            <w:tcW w:w="602" w:type="dxa"/>
            <w:noWrap/>
            <w:hideMark/>
          </w:tcPr>
          <w:p w14:paraId="6D0D222E"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Measurement</w:t>
            </w:r>
          </w:p>
        </w:tc>
        <w:tc>
          <w:tcPr>
            <w:tcW w:w="483" w:type="dxa"/>
            <w:noWrap/>
            <w:hideMark/>
          </w:tcPr>
          <w:p w14:paraId="2BE52AE9"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LOINC</w:t>
            </w:r>
          </w:p>
        </w:tc>
        <w:tc>
          <w:tcPr>
            <w:tcW w:w="450" w:type="dxa"/>
            <w:noWrap/>
            <w:hideMark/>
          </w:tcPr>
          <w:p w14:paraId="11ABEB36" w14:textId="77777777" w:rsidR="00E705BB" w:rsidRPr="00E705BB" w:rsidRDefault="00E705BB" w:rsidP="00E705BB">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3009713</w:t>
            </w:r>
          </w:p>
        </w:tc>
        <w:tc>
          <w:tcPr>
            <w:tcW w:w="767" w:type="dxa"/>
            <w:noWrap/>
            <w:hideMark/>
          </w:tcPr>
          <w:p w14:paraId="0B6B43CC" w14:textId="77777777" w:rsidR="00E705BB" w:rsidRPr="00E705BB" w:rsidRDefault="00E705BB" w:rsidP="00E705B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767" w:type="dxa"/>
            <w:noWrap/>
            <w:hideMark/>
          </w:tcPr>
          <w:p w14:paraId="2D14A009"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w:t>
            </w:r>
          </w:p>
        </w:tc>
        <w:tc>
          <w:tcPr>
            <w:tcW w:w="1851" w:type="dxa"/>
            <w:noWrap/>
            <w:hideMark/>
          </w:tcPr>
          <w:p w14:paraId="0B4C3238" w14:textId="77777777" w:rsidR="00E705BB" w:rsidRPr="00E705BB" w:rsidRDefault="00E705BB" w:rsidP="00E705B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705BB">
              <w:rPr>
                <w:rFonts w:ascii="Calibri" w:eastAsia="Times New Roman" w:hAnsi="Calibri" w:cs="Calibri"/>
                <w:color w:val="000000"/>
                <w:sz w:val="16"/>
                <w:szCs w:val="16"/>
                <w:lang w:eastAsia="en-US"/>
              </w:rPr>
              <w:t>Pulmonary vascular Resistance index</w:t>
            </w:r>
          </w:p>
        </w:tc>
      </w:tr>
    </w:tbl>
    <w:p w14:paraId="2CBEBD0F" w14:textId="4C09AB78" w:rsidR="00E245FA" w:rsidRDefault="00E245FA" w:rsidP="00961991"/>
    <w:p w14:paraId="2A03E6F3" w14:textId="77777777" w:rsidR="00E245FA" w:rsidRDefault="00E245FA">
      <w:r>
        <w:br w:type="page"/>
      </w:r>
    </w:p>
    <w:p w14:paraId="53CBC9CD" w14:textId="49A54AF6" w:rsidR="00E705BB" w:rsidRPr="00E245FA" w:rsidRDefault="00E245FA" w:rsidP="00961991">
      <w:pPr>
        <w:rPr>
          <w:b/>
          <w:bCs/>
        </w:rPr>
      </w:pPr>
      <w:r w:rsidRPr="00E245FA">
        <w:rPr>
          <w:b/>
          <w:bCs/>
        </w:rPr>
        <w:lastRenderedPageBreak/>
        <w:t xml:space="preserve">Appendix B </w:t>
      </w:r>
      <w:proofErr w:type="spellStart"/>
      <w:r w:rsidRPr="00E245FA">
        <w:rPr>
          <w:b/>
          <w:bCs/>
        </w:rPr>
        <w:t>DragerMedibus</w:t>
      </w:r>
      <w:proofErr w:type="spellEnd"/>
      <w:r w:rsidRPr="00E245FA">
        <w:rPr>
          <w:b/>
          <w:bCs/>
        </w:rPr>
        <w:t xml:space="preserve"> to OMOP Map</w:t>
      </w:r>
    </w:p>
    <w:tbl>
      <w:tblPr>
        <w:tblStyle w:val="PlainTable4"/>
        <w:tblW w:w="9360" w:type="dxa"/>
        <w:tblLook w:val="04A0" w:firstRow="1" w:lastRow="0" w:firstColumn="1" w:lastColumn="0" w:noHBand="0" w:noVBand="1"/>
      </w:tblPr>
      <w:tblGrid>
        <w:gridCol w:w="3248"/>
        <w:gridCol w:w="650"/>
        <w:gridCol w:w="855"/>
        <w:gridCol w:w="733"/>
        <w:gridCol w:w="664"/>
        <w:gridCol w:w="1063"/>
        <w:gridCol w:w="1063"/>
        <w:gridCol w:w="1084"/>
      </w:tblGrid>
      <w:tr w:rsidR="00E245FA" w:rsidRPr="00E245FA" w14:paraId="63ABB74C" w14:textId="77777777" w:rsidTr="00E245F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1BCBD325" w14:textId="77777777" w:rsidR="00E245FA" w:rsidRPr="00E245FA" w:rsidRDefault="00E245FA" w:rsidP="00E245FA">
            <w:pPr>
              <w:spacing w:before="0" w:after="0" w:line="240" w:lineRule="auto"/>
              <w:rPr>
                <w:rFonts w:ascii="Calibri" w:eastAsia="Times New Roman" w:hAnsi="Calibri" w:cs="Calibri"/>
                <w:b/>
                <w:bCs/>
                <w:color w:val="000000"/>
                <w:sz w:val="16"/>
                <w:szCs w:val="16"/>
                <w:lang w:eastAsia="en-US"/>
              </w:rPr>
            </w:pPr>
            <w:r w:rsidRPr="00E245FA">
              <w:rPr>
                <w:rFonts w:ascii="Calibri" w:eastAsia="Times New Roman" w:hAnsi="Calibri" w:cs="Calibri"/>
                <w:b/>
                <w:bCs/>
                <w:color w:val="000000"/>
                <w:sz w:val="16"/>
                <w:szCs w:val="16"/>
                <w:lang w:eastAsia="en-US"/>
              </w:rPr>
              <w:t>Device Name</w:t>
            </w:r>
          </w:p>
        </w:tc>
        <w:tc>
          <w:tcPr>
            <w:tcW w:w="845" w:type="dxa"/>
            <w:noWrap/>
            <w:hideMark/>
          </w:tcPr>
          <w:p w14:paraId="756FE743" w14:textId="77777777" w:rsidR="00E245FA" w:rsidRPr="00E245FA" w:rsidRDefault="00E245FA" w:rsidP="00E245FA">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245FA">
              <w:rPr>
                <w:rFonts w:ascii="Calibri" w:eastAsia="Times New Roman" w:hAnsi="Calibri" w:cs="Calibri"/>
                <w:b/>
                <w:bCs/>
                <w:color w:val="000000"/>
                <w:sz w:val="16"/>
                <w:szCs w:val="16"/>
                <w:lang w:eastAsia="en-US"/>
              </w:rPr>
              <w:t>Code</w:t>
            </w:r>
          </w:p>
        </w:tc>
        <w:tc>
          <w:tcPr>
            <w:tcW w:w="1142" w:type="dxa"/>
            <w:noWrap/>
            <w:hideMark/>
          </w:tcPr>
          <w:p w14:paraId="6107F7B7" w14:textId="77777777" w:rsidR="00E245FA" w:rsidRPr="00E245FA" w:rsidRDefault="00E245FA" w:rsidP="00E245FA">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245FA">
              <w:rPr>
                <w:rFonts w:ascii="Calibri" w:eastAsia="Times New Roman" w:hAnsi="Calibri" w:cs="Calibri"/>
                <w:b/>
                <w:bCs/>
                <w:color w:val="000000"/>
                <w:sz w:val="16"/>
                <w:szCs w:val="16"/>
                <w:lang w:eastAsia="en-US"/>
              </w:rPr>
              <w:t>OMOP Class</w:t>
            </w:r>
          </w:p>
        </w:tc>
        <w:tc>
          <w:tcPr>
            <w:tcW w:w="695" w:type="dxa"/>
            <w:noWrap/>
            <w:hideMark/>
          </w:tcPr>
          <w:p w14:paraId="09B7036C" w14:textId="77777777" w:rsidR="00E245FA" w:rsidRPr="00E245FA" w:rsidRDefault="00E245FA" w:rsidP="00E245FA">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245FA">
              <w:rPr>
                <w:rFonts w:ascii="Calibri" w:eastAsia="Times New Roman" w:hAnsi="Calibri" w:cs="Calibri"/>
                <w:b/>
                <w:bCs/>
                <w:color w:val="000000"/>
                <w:sz w:val="16"/>
                <w:szCs w:val="16"/>
                <w:lang w:eastAsia="en-US"/>
              </w:rPr>
              <w:t>Vocabulary</w:t>
            </w:r>
          </w:p>
        </w:tc>
        <w:tc>
          <w:tcPr>
            <w:tcW w:w="631" w:type="dxa"/>
            <w:noWrap/>
            <w:hideMark/>
          </w:tcPr>
          <w:p w14:paraId="4D0AF4D7" w14:textId="77777777" w:rsidR="00E245FA" w:rsidRPr="00E245FA" w:rsidRDefault="00E245FA" w:rsidP="00E245FA">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245FA">
              <w:rPr>
                <w:rFonts w:ascii="Calibri" w:eastAsia="Times New Roman" w:hAnsi="Calibri" w:cs="Calibri"/>
                <w:b/>
                <w:bCs/>
                <w:color w:val="000000"/>
                <w:sz w:val="16"/>
                <w:szCs w:val="16"/>
                <w:lang w:eastAsia="en-US"/>
              </w:rPr>
              <w:t>Concept ID</w:t>
            </w:r>
          </w:p>
        </w:tc>
        <w:tc>
          <w:tcPr>
            <w:tcW w:w="1001" w:type="dxa"/>
            <w:noWrap/>
            <w:hideMark/>
          </w:tcPr>
          <w:p w14:paraId="385FB532" w14:textId="77777777" w:rsidR="00E245FA" w:rsidRPr="00E245FA" w:rsidRDefault="00E245FA" w:rsidP="00E245FA">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245FA">
              <w:rPr>
                <w:rFonts w:ascii="Calibri" w:eastAsia="Times New Roman" w:hAnsi="Calibri" w:cs="Calibri"/>
                <w:b/>
                <w:bCs/>
                <w:color w:val="000000"/>
                <w:sz w:val="16"/>
                <w:szCs w:val="16"/>
                <w:lang w:eastAsia="en-US"/>
              </w:rPr>
              <w:t>Qualifier/Modifier Vocabulary</w:t>
            </w:r>
          </w:p>
        </w:tc>
        <w:tc>
          <w:tcPr>
            <w:tcW w:w="1001" w:type="dxa"/>
            <w:noWrap/>
            <w:hideMark/>
          </w:tcPr>
          <w:p w14:paraId="4AB717E1" w14:textId="77777777" w:rsidR="00E245FA" w:rsidRPr="00E245FA" w:rsidRDefault="00E245FA" w:rsidP="00E245FA">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245FA">
              <w:rPr>
                <w:rFonts w:ascii="Calibri" w:eastAsia="Times New Roman" w:hAnsi="Calibri" w:cs="Calibri"/>
                <w:b/>
                <w:bCs/>
                <w:color w:val="000000"/>
                <w:sz w:val="16"/>
                <w:szCs w:val="16"/>
                <w:lang w:eastAsia="en-US"/>
              </w:rPr>
              <w:t>Qualifier/Modifier Concept ID</w:t>
            </w:r>
          </w:p>
        </w:tc>
        <w:tc>
          <w:tcPr>
            <w:tcW w:w="1020" w:type="dxa"/>
            <w:noWrap/>
            <w:hideMark/>
          </w:tcPr>
          <w:p w14:paraId="6D1BEEF9" w14:textId="77777777" w:rsidR="00E245FA" w:rsidRPr="00E245FA" w:rsidRDefault="00E245FA" w:rsidP="00E245FA">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en-US"/>
              </w:rPr>
            </w:pPr>
            <w:r w:rsidRPr="00E245FA">
              <w:rPr>
                <w:rFonts w:ascii="Calibri" w:eastAsia="Times New Roman" w:hAnsi="Calibri" w:cs="Calibri"/>
                <w:b/>
                <w:bCs/>
                <w:color w:val="000000"/>
                <w:sz w:val="16"/>
                <w:szCs w:val="16"/>
                <w:lang w:eastAsia="en-US"/>
              </w:rPr>
              <w:t>Concept Name</w:t>
            </w:r>
          </w:p>
        </w:tc>
      </w:tr>
      <w:tr w:rsidR="00E245FA" w:rsidRPr="00E245FA" w14:paraId="79ACBB54"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DA3CDBA"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01840B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1189</w:t>
            </w:r>
          </w:p>
        </w:tc>
        <w:tc>
          <w:tcPr>
            <w:tcW w:w="1142" w:type="dxa"/>
            <w:noWrap/>
            <w:hideMark/>
          </w:tcPr>
          <w:p w14:paraId="5D77BF1D"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55EBA76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4C831661"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4353713</w:t>
            </w:r>
          </w:p>
        </w:tc>
        <w:tc>
          <w:tcPr>
            <w:tcW w:w="1001" w:type="dxa"/>
            <w:noWrap/>
            <w:hideMark/>
          </w:tcPr>
          <w:p w14:paraId="5BFE64E6"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971A757"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82DA201"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Positive end expiratory pressure</w:t>
            </w:r>
          </w:p>
        </w:tc>
      </w:tr>
      <w:tr w:rsidR="00E245FA" w:rsidRPr="00E245FA" w14:paraId="33131667"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29B83D8"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531DD8E6"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1306</w:t>
            </w:r>
          </w:p>
        </w:tc>
        <w:tc>
          <w:tcPr>
            <w:tcW w:w="1142" w:type="dxa"/>
            <w:noWrap/>
            <w:hideMark/>
          </w:tcPr>
          <w:p w14:paraId="3B16CAE5"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747276C6"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664383FC"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4029625</w:t>
            </w:r>
          </w:p>
        </w:tc>
        <w:tc>
          <w:tcPr>
            <w:tcW w:w="1001" w:type="dxa"/>
            <w:noWrap/>
            <w:hideMark/>
          </w:tcPr>
          <w:p w14:paraId="472B56B4"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64AA1067"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6B443787"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Tidal volume</w:t>
            </w:r>
          </w:p>
        </w:tc>
      </w:tr>
      <w:tr w:rsidR="00E245FA" w:rsidRPr="00E245FA" w14:paraId="30A70F4B"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E4F37AB"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0179B8C"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1307</w:t>
            </w:r>
          </w:p>
        </w:tc>
        <w:tc>
          <w:tcPr>
            <w:tcW w:w="1142" w:type="dxa"/>
            <w:noWrap/>
            <w:hideMark/>
          </w:tcPr>
          <w:p w14:paraId="64B73096"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62CFC574"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57D6E09C"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4353621</w:t>
            </w:r>
          </w:p>
        </w:tc>
        <w:tc>
          <w:tcPr>
            <w:tcW w:w="1001" w:type="dxa"/>
            <w:noWrap/>
            <w:hideMark/>
          </w:tcPr>
          <w:p w14:paraId="6973A8F8"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15262C4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47E69A0"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Minute volume</w:t>
            </w:r>
          </w:p>
        </w:tc>
      </w:tr>
      <w:tr w:rsidR="00E245FA" w:rsidRPr="00E245FA" w14:paraId="548E78C0"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140286F1"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FFF8519"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1393</w:t>
            </w:r>
          </w:p>
        </w:tc>
        <w:tc>
          <w:tcPr>
            <w:tcW w:w="1142" w:type="dxa"/>
            <w:noWrap/>
            <w:hideMark/>
          </w:tcPr>
          <w:p w14:paraId="48A1D6BD"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03B7F585"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43528F29"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37067076</w:t>
            </w:r>
          </w:p>
        </w:tc>
        <w:tc>
          <w:tcPr>
            <w:tcW w:w="1001" w:type="dxa"/>
            <w:noWrap/>
            <w:hideMark/>
          </w:tcPr>
          <w:p w14:paraId="514AF94D"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44ADDE8"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72FEC72"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Maximum airway pressure limit setting</w:t>
            </w:r>
          </w:p>
        </w:tc>
      </w:tr>
      <w:tr w:rsidR="00E245FA" w:rsidRPr="00E245FA" w14:paraId="12A7A1E2"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8BB4573"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364359A"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1415</w:t>
            </w:r>
          </w:p>
        </w:tc>
        <w:tc>
          <w:tcPr>
            <w:tcW w:w="1142" w:type="dxa"/>
            <w:noWrap/>
            <w:hideMark/>
          </w:tcPr>
          <w:p w14:paraId="76693347"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3CE11EE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236C7F48"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42527086</w:t>
            </w:r>
          </w:p>
        </w:tc>
        <w:tc>
          <w:tcPr>
            <w:tcW w:w="1001" w:type="dxa"/>
            <w:noWrap/>
            <w:hideMark/>
          </w:tcPr>
          <w:p w14:paraId="145BB970"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1DE5ADB8"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F462FE2"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Mean airway pressure</w:t>
            </w:r>
          </w:p>
        </w:tc>
      </w:tr>
      <w:tr w:rsidR="00E245FA" w:rsidRPr="00E245FA" w14:paraId="3FDC9C0A"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3FA1818"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C7B2503"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169</w:t>
            </w:r>
          </w:p>
        </w:tc>
        <w:tc>
          <w:tcPr>
            <w:tcW w:w="1142" w:type="dxa"/>
            <w:noWrap/>
            <w:hideMark/>
          </w:tcPr>
          <w:p w14:paraId="4B47CB31"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1C4AEE3F"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01A29964"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3007191</w:t>
            </w:r>
          </w:p>
        </w:tc>
        <w:tc>
          <w:tcPr>
            <w:tcW w:w="1001" w:type="dxa"/>
            <w:noWrap/>
            <w:hideMark/>
          </w:tcPr>
          <w:p w14:paraId="55E35523"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0D460852"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52B9E03E"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Age - Reported</w:t>
            </w:r>
          </w:p>
        </w:tc>
      </w:tr>
      <w:tr w:rsidR="00E245FA" w:rsidRPr="00E245FA" w14:paraId="39719451"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0D5B0C98"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78FED857"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20</w:t>
            </w:r>
          </w:p>
        </w:tc>
        <w:tc>
          <w:tcPr>
            <w:tcW w:w="1142" w:type="dxa"/>
            <w:noWrap/>
            <w:hideMark/>
          </w:tcPr>
          <w:p w14:paraId="63BE797D"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1D47A23B"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6027618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4353938</w:t>
            </w:r>
          </w:p>
        </w:tc>
        <w:tc>
          <w:tcPr>
            <w:tcW w:w="1001" w:type="dxa"/>
            <w:noWrap/>
            <w:hideMark/>
          </w:tcPr>
          <w:p w14:paraId="61D5B622"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5EB92FBC"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1692308"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End tidal carbon dioxide concentration</w:t>
            </w:r>
          </w:p>
        </w:tc>
      </w:tr>
      <w:tr w:rsidR="00E245FA" w:rsidRPr="00E245FA" w14:paraId="3EDBE89B"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5553B9EC"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08107784"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w:t>
            </w:r>
          </w:p>
        </w:tc>
        <w:tc>
          <w:tcPr>
            <w:tcW w:w="1142" w:type="dxa"/>
            <w:noWrap/>
            <w:hideMark/>
          </w:tcPr>
          <w:p w14:paraId="7AC5C230"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0FB7B755"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1600F027"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4354269</w:t>
            </w:r>
          </w:p>
        </w:tc>
        <w:tc>
          <w:tcPr>
            <w:tcW w:w="1001" w:type="dxa"/>
            <w:noWrap/>
            <w:hideMark/>
          </w:tcPr>
          <w:p w14:paraId="3D09CB74"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BCEFF53"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F25F95C"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Inspired carbon dioxide concentration</w:t>
            </w:r>
          </w:p>
        </w:tc>
      </w:tr>
      <w:tr w:rsidR="00E245FA" w:rsidRPr="00E245FA" w14:paraId="29FC1E9A"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15776644"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09AFE05"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2104</w:t>
            </w:r>
          </w:p>
        </w:tc>
        <w:tc>
          <w:tcPr>
            <w:tcW w:w="1142" w:type="dxa"/>
            <w:noWrap/>
            <w:hideMark/>
          </w:tcPr>
          <w:p w14:paraId="750FCBF2"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7A1003B6"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536B669C"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4216746</w:t>
            </w:r>
          </w:p>
        </w:tc>
        <w:tc>
          <w:tcPr>
            <w:tcW w:w="1001" w:type="dxa"/>
            <w:noWrap/>
            <w:hideMark/>
          </w:tcPr>
          <w:p w14:paraId="5A4C5480"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D528692"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201613D"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Positive end expiratory pressure setting</w:t>
            </w:r>
          </w:p>
        </w:tc>
      </w:tr>
      <w:tr w:rsidR="00E245FA" w:rsidRPr="00E245FA" w14:paraId="2733BBB3"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82ED1B0"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72F1B50"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23</w:t>
            </w:r>
          </w:p>
        </w:tc>
        <w:tc>
          <w:tcPr>
            <w:tcW w:w="1142" w:type="dxa"/>
            <w:noWrap/>
            <w:hideMark/>
          </w:tcPr>
          <w:p w14:paraId="7537A5C0"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72DEA0D8"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61CD8676"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21490847</w:t>
            </w:r>
          </w:p>
        </w:tc>
        <w:tc>
          <w:tcPr>
            <w:tcW w:w="1001" w:type="dxa"/>
            <w:noWrap/>
            <w:hideMark/>
          </w:tcPr>
          <w:p w14:paraId="24AC50C9"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01A3E26D"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73213F1"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Respiratory rate by Carbon dioxide measurement</w:t>
            </w:r>
          </w:p>
        </w:tc>
      </w:tr>
      <w:tr w:rsidR="00E245FA" w:rsidRPr="00E245FA" w14:paraId="212966D0"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06B49B62"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59B9B62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2324</w:t>
            </w:r>
          </w:p>
        </w:tc>
        <w:tc>
          <w:tcPr>
            <w:tcW w:w="1142" w:type="dxa"/>
            <w:noWrap/>
            <w:hideMark/>
          </w:tcPr>
          <w:p w14:paraId="448E23E4"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1C03ADA8"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5429D8FA"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36303816</w:t>
            </w:r>
          </w:p>
        </w:tc>
        <w:tc>
          <w:tcPr>
            <w:tcW w:w="1001" w:type="dxa"/>
            <w:noWrap/>
            <w:hideMark/>
          </w:tcPr>
          <w:p w14:paraId="6475CB94"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160FE807"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B45004C"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Tidal </w:t>
            </w:r>
            <w:proofErr w:type="spellStart"/>
            <w:proofErr w:type="gramStart"/>
            <w:r w:rsidRPr="00E245FA">
              <w:rPr>
                <w:rFonts w:ascii="Calibri" w:eastAsia="Times New Roman" w:hAnsi="Calibri" w:cs="Calibri"/>
                <w:color w:val="000000"/>
                <w:sz w:val="16"/>
                <w:szCs w:val="16"/>
                <w:lang w:eastAsia="en-US"/>
              </w:rPr>
              <w:t>volume.inspired</w:t>
            </w:r>
            <w:proofErr w:type="spellEnd"/>
            <w:proofErr w:type="gramEnd"/>
          </w:p>
        </w:tc>
      </w:tr>
      <w:tr w:rsidR="00E245FA" w:rsidRPr="00E245FA" w14:paraId="77C93DD5"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C59EF23"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137E6AF"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2355</w:t>
            </w:r>
          </w:p>
        </w:tc>
        <w:tc>
          <w:tcPr>
            <w:tcW w:w="1142" w:type="dxa"/>
            <w:noWrap/>
            <w:hideMark/>
          </w:tcPr>
          <w:p w14:paraId="4899A0AA"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48B57279"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73F56831"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435393</w:t>
            </w:r>
          </w:p>
        </w:tc>
        <w:tc>
          <w:tcPr>
            <w:tcW w:w="1001" w:type="dxa"/>
            <w:noWrap/>
            <w:hideMark/>
          </w:tcPr>
          <w:p w14:paraId="28AB10A5"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5AA52B2"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2335ED1"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End tidal carbon dioxide concentration</w:t>
            </w:r>
          </w:p>
        </w:tc>
      </w:tr>
      <w:tr w:rsidR="00E245FA" w:rsidRPr="00E245FA" w14:paraId="2586E782"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E560046"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4556CD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2564</w:t>
            </w:r>
          </w:p>
        </w:tc>
        <w:tc>
          <w:tcPr>
            <w:tcW w:w="1142" w:type="dxa"/>
            <w:noWrap/>
            <w:hideMark/>
          </w:tcPr>
          <w:p w14:paraId="1C3D9E92"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02F9036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26057C3D"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4108457</w:t>
            </w:r>
          </w:p>
        </w:tc>
        <w:tc>
          <w:tcPr>
            <w:tcW w:w="1001" w:type="dxa"/>
            <w:noWrap/>
            <w:hideMark/>
          </w:tcPr>
          <w:p w14:paraId="3B7BEB82"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1001" w:type="dxa"/>
            <w:noWrap/>
            <w:hideMark/>
          </w:tcPr>
          <w:p w14:paraId="1C069F50"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4114683</w:t>
            </w:r>
          </w:p>
        </w:tc>
        <w:tc>
          <w:tcPr>
            <w:tcW w:w="1020" w:type="dxa"/>
            <w:noWrap/>
            <w:hideMark/>
          </w:tcPr>
          <w:p w14:paraId="451A85AC"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Airway pressure</w:t>
            </w:r>
          </w:p>
        </w:tc>
      </w:tr>
      <w:tr w:rsidR="00E245FA" w:rsidRPr="00E245FA" w14:paraId="1EA2E6EE"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36C3FC4"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AD71E5E"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2565</w:t>
            </w:r>
          </w:p>
        </w:tc>
        <w:tc>
          <w:tcPr>
            <w:tcW w:w="1142" w:type="dxa"/>
            <w:noWrap/>
            <w:hideMark/>
          </w:tcPr>
          <w:p w14:paraId="19B4BFA9"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4629831F"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4198161A"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4108457</w:t>
            </w:r>
          </w:p>
        </w:tc>
        <w:tc>
          <w:tcPr>
            <w:tcW w:w="1001" w:type="dxa"/>
            <w:noWrap/>
            <w:hideMark/>
          </w:tcPr>
          <w:p w14:paraId="0294B51F"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1001" w:type="dxa"/>
            <w:noWrap/>
            <w:hideMark/>
          </w:tcPr>
          <w:p w14:paraId="1DF5194A"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1004398</w:t>
            </w:r>
          </w:p>
        </w:tc>
        <w:tc>
          <w:tcPr>
            <w:tcW w:w="1020" w:type="dxa"/>
            <w:noWrap/>
            <w:hideMark/>
          </w:tcPr>
          <w:p w14:paraId="5ED7FA1C"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Airway pressure</w:t>
            </w:r>
          </w:p>
        </w:tc>
      </w:tr>
      <w:tr w:rsidR="00E245FA" w:rsidRPr="00E245FA" w14:paraId="3A067096"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6A81FB5F"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17954D3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2885</w:t>
            </w:r>
          </w:p>
        </w:tc>
        <w:tc>
          <w:tcPr>
            <w:tcW w:w="1142" w:type="dxa"/>
            <w:noWrap/>
            <w:hideMark/>
          </w:tcPr>
          <w:p w14:paraId="55C031C9"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4942E10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25C0CBA6"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4354273</w:t>
            </w:r>
          </w:p>
        </w:tc>
        <w:tc>
          <w:tcPr>
            <w:tcW w:w="1001" w:type="dxa"/>
            <w:noWrap/>
            <w:hideMark/>
          </w:tcPr>
          <w:p w14:paraId="705178EB"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0098B281"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D04BE53"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Inspired nitrous oxide concentration</w:t>
            </w:r>
          </w:p>
        </w:tc>
      </w:tr>
      <w:tr w:rsidR="00E245FA" w:rsidRPr="00E245FA" w14:paraId="557AE35E"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241A083B"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15BA7BD4"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2886</w:t>
            </w:r>
          </w:p>
        </w:tc>
        <w:tc>
          <w:tcPr>
            <w:tcW w:w="1142" w:type="dxa"/>
            <w:noWrap/>
            <w:hideMark/>
          </w:tcPr>
          <w:p w14:paraId="2E2D36EE"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17A103CF"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171BCA48"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4108443</w:t>
            </w:r>
          </w:p>
        </w:tc>
        <w:tc>
          <w:tcPr>
            <w:tcW w:w="1001" w:type="dxa"/>
            <w:noWrap/>
            <w:hideMark/>
          </w:tcPr>
          <w:p w14:paraId="202BFAD5"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52428C94"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5E17E361"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Expired nitrous oxide concentration</w:t>
            </w:r>
          </w:p>
        </w:tc>
      </w:tr>
      <w:tr w:rsidR="00E245FA" w:rsidRPr="00E245FA" w14:paraId="1CE9BB65"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667172E6"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951D505"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2904</w:t>
            </w:r>
          </w:p>
        </w:tc>
        <w:tc>
          <w:tcPr>
            <w:tcW w:w="1142" w:type="dxa"/>
            <w:noWrap/>
            <w:hideMark/>
          </w:tcPr>
          <w:p w14:paraId="4365F722"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39C6B6C8"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175EF1EC"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4354269</w:t>
            </w:r>
          </w:p>
        </w:tc>
        <w:tc>
          <w:tcPr>
            <w:tcW w:w="1001" w:type="dxa"/>
            <w:noWrap/>
            <w:hideMark/>
          </w:tcPr>
          <w:p w14:paraId="3073A75A"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5FE7FF82"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624219E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Inspired carbon dioxide concentration</w:t>
            </w:r>
          </w:p>
        </w:tc>
      </w:tr>
      <w:tr w:rsidR="00E245FA" w:rsidRPr="00E245FA" w14:paraId="6FEB5395"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DC6D5CD"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lastRenderedPageBreak/>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004F795"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2987</w:t>
            </w:r>
          </w:p>
        </w:tc>
        <w:tc>
          <w:tcPr>
            <w:tcW w:w="1142" w:type="dxa"/>
            <w:noWrap/>
            <w:hideMark/>
          </w:tcPr>
          <w:p w14:paraId="399AEE5D"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07B73A75"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1B4A57B9"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4215838</w:t>
            </w:r>
          </w:p>
        </w:tc>
        <w:tc>
          <w:tcPr>
            <w:tcW w:w="1001" w:type="dxa"/>
            <w:noWrap/>
            <w:hideMark/>
          </w:tcPr>
          <w:p w14:paraId="0E14170C"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3C4DBBC"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22E93DD"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Inspiratory pressure setting</w:t>
            </w:r>
          </w:p>
        </w:tc>
      </w:tr>
      <w:tr w:rsidR="00E245FA" w:rsidRPr="00E245FA" w14:paraId="10ADC617"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31F27437"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D6129D6"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3540</w:t>
            </w:r>
          </w:p>
        </w:tc>
        <w:tc>
          <w:tcPr>
            <w:tcW w:w="1142" w:type="dxa"/>
            <w:noWrap/>
            <w:hideMark/>
          </w:tcPr>
          <w:p w14:paraId="538ED800"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2A014900"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0E5A460B"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37025943</w:t>
            </w:r>
          </w:p>
        </w:tc>
        <w:tc>
          <w:tcPr>
            <w:tcW w:w="1001" w:type="dxa"/>
            <w:noWrap/>
            <w:hideMark/>
          </w:tcPr>
          <w:p w14:paraId="383DBA96"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32BD4E0"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3925AA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Halothane gas </w:t>
            </w:r>
            <w:proofErr w:type="spellStart"/>
            <w:proofErr w:type="gramStart"/>
            <w:r w:rsidRPr="00E245FA">
              <w:rPr>
                <w:rFonts w:ascii="Calibri" w:eastAsia="Times New Roman" w:hAnsi="Calibri" w:cs="Calibri"/>
                <w:color w:val="000000"/>
                <w:sz w:val="16"/>
                <w:szCs w:val="16"/>
                <w:lang w:eastAsia="en-US"/>
              </w:rPr>
              <w:t>delivered.total</w:t>
            </w:r>
            <w:proofErr w:type="spellEnd"/>
            <w:proofErr w:type="gramEnd"/>
          </w:p>
        </w:tc>
      </w:tr>
      <w:tr w:rsidR="00E245FA" w:rsidRPr="00E245FA" w14:paraId="14CD06D2"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5952403"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7593881D"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3541</w:t>
            </w:r>
          </w:p>
        </w:tc>
        <w:tc>
          <w:tcPr>
            <w:tcW w:w="1142" w:type="dxa"/>
            <w:noWrap/>
            <w:hideMark/>
          </w:tcPr>
          <w:p w14:paraId="37D9B8A5"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368D7260"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6B699DF2"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37040552</w:t>
            </w:r>
          </w:p>
        </w:tc>
        <w:tc>
          <w:tcPr>
            <w:tcW w:w="1001" w:type="dxa"/>
            <w:noWrap/>
            <w:hideMark/>
          </w:tcPr>
          <w:p w14:paraId="4DDD3B48"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B38286D"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473AD52"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Desflurane gas </w:t>
            </w:r>
            <w:proofErr w:type="spellStart"/>
            <w:proofErr w:type="gramStart"/>
            <w:r w:rsidRPr="00E245FA">
              <w:rPr>
                <w:rFonts w:ascii="Calibri" w:eastAsia="Times New Roman" w:hAnsi="Calibri" w:cs="Calibri"/>
                <w:color w:val="000000"/>
                <w:sz w:val="16"/>
                <w:szCs w:val="16"/>
                <w:lang w:eastAsia="en-US"/>
              </w:rPr>
              <w:t>delivered.total</w:t>
            </w:r>
            <w:proofErr w:type="spellEnd"/>
            <w:proofErr w:type="gramEnd"/>
          </w:p>
        </w:tc>
      </w:tr>
      <w:tr w:rsidR="00E245FA" w:rsidRPr="00E245FA" w14:paraId="5E04AD9D"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188B6CA6"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7D3E54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3542</w:t>
            </w:r>
          </w:p>
        </w:tc>
        <w:tc>
          <w:tcPr>
            <w:tcW w:w="1142" w:type="dxa"/>
            <w:noWrap/>
            <w:hideMark/>
          </w:tcPr>
          <w:p w14:paraId="570FF836"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1AB20F87"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3C0A74B3"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37029818</w:t>
            </w:r>
          </w:p>
        </w:tc>
        <w:tc>
          <w:tcPr>
            <w:tcW w:w="1001" w:type="dxa"/>
            <w:noWrap/>
            <w:hideMark/>
          </w:tcPr>
          <w:p w14:paraId="782BDBE1"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59F334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7803F2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Isoflurane gas </w:t>
            </w:r>
            <w:proofErr w:type="spellStart"/>
            <w:proofErr w:type="gramStart"/>
            <w:r w:rsidRPr="00E245FA">
              <w:rPr>
                <w:rFonts w:ascii="Calibri" w:eastAsia="Times New Roman" w:hAnsi="Calibri" w:cs="Calibri"/>
                <w:color w:val="000000"/>
                <w:sz w:val="16"/>
                <w:szCs w:val="16"/>
                <w:lang w:eastAsia="en-US"/>
              </w:rPr>
              <w:t>delivered.total</w:t>
            </w:r>
            <w:proofErr w:type="spellEnd"/>
            <w:proofErr w:type="gramEnd"/>
          </w:p>
        </w:tc>
      </w:tr>
      <w:tr w:rsidR="00E245FA" w:rsidRPr="00E245FA" w14:paraId="5981075F"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4853B12"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63815FB"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3543</w:t>
            </w:r>
          </w:p>
        </w:tc>
        <w:tc>
          <w:tcPr>
            <w:tcW w:w="1142" w:type="dxa"/>
            <w:noWrap/>
            <w:hideMark/>
          </w:tcPr>
          <w:p w14:paraId="20AFFC27"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1A691FF7"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4DFBF842"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37022786</w:t>
            </w:r>
          </w:p>
        </w:tc>
        <w:tc>
          <w:tcPr>
            <w:tcW w:w="1001" w:type="dxa"/>
            <w:noWrap/>
            <w:hideMark/>
          </w:tcPr>
          <w:p w14:paraId="566FD84A"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1BC96055"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1781615E"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Sevoflurane gas </w:t>
            </w:r>
            <w:proofErr w:type="spellStart"/>
            <w:proofErr w:type="gramStart"/>
            <w:r w:rsidRPr="00E245FA">
              <w:rPr>
                <w:rFonts w:ascii="Calibri" w:eastAsia="Times New Roman" w:hAnsi="Calibri" w:cs="Calibri"/>
                <w:color w:val="000000"/>
                <w:sz w:val="16"/>
                <w:szCs w:val="16"/>
                <w:lang w:eastAsia="en-US"/>
              </w:rPr>
              <w:t>delivered.total</w:t>
            </w:r>
            <w:proofErr w:type="spellEnd"/>
            <w:proofErr w:type="gramEnd"/>
          </w:p>
        </w:tc>
      </w:tr>
      <w:tr w:rsidR="00E245FA" w:rsidRPr="00E245FA" w14:paraId="78DEAB1E"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604B881"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E270368"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3544</w:t>
            </w:r>
          </w:p>
        </w:tc>
        <w:tc>
          <w:tcPr>
            <w:tcW w:w="1142" w:type="dxa"/>
            <w:noWrap/>
            <w:hideMark/>
          </w:tcPr>
          <w:p w14:paraId="79BA7EC0"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029D8104"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6F6B3444"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37050105</w:t>
            </w:r>
          </w:p>
        </w:tc>
        <w:tc>
          <w:tcPr>
            <w:tcW w:w="1001" w:type="dxa"/>
            <w:noWrap/>
            <w:hideMark/>
          </w:tcPr>
          <w:p w14:paraId="7EC10F49"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F745ABB"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DC99179"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Enflurane gas </w:t>
            </w:r>
            <w:proofErr w:type="spellStart"/>
            <w:proofErr w:type="gramStart"/>
            <w:r w:rsidRPr="00E245FA">
              <w:rPr>
                <w:rFonts w:ascii="Calibri" w:eastAsia="Times New Roman" w:hAnsi="Calibri" w:cs="Calibri"/>
                <w:color w:val="000000"/>
                <w:sz w:val="16"/>
                <w:szCs w:val="16"/>
                <w:lang w:eastAsia="en-US"/>
              </w:rPr>
              <w:t>delivered.total</w:t>
            </w:r>
            <w:proofErr w:type="spellEnd"/>
            <w:proofErr w:type="gramEnd"/>
          </w:p>
        </w:tc>
      </w:tr>
      <w:tr w:rsidR="00E245FA" w:rsidRPr="00E245FA" w14:paraId="4F815005"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115787C6"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60083BB"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3804</w:t>
            </w:r>
          </w:p>
        </w:tc>
        <w:tc>
          <w:tcPr>
            <w:tcW w:w="1142" w:type="dxa"/>
            <w:noWrap/>
            <w:hideMark/>
          </w:tcPr>
          <w:p w14:paraId="3CCA7DBE"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3F46AF93"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15CA742B"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21490846</w:t>
            </w:r>
          </w:p>
        </w:tc>
        <w:tc>
          <w:tcPr>
            <w:tcW w:w="1001" w:type="dxa"/>
            <w:noWrap/>
            <w:hideMark/>
          </w:tcPr>
          <w:p w14:paraId="12D76054"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6B972DA9"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1BFA09C"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Respiratory rate by Airway flow measurement</w:t>
            </w:r>
          </w:p>
        </w:tc>
      </w:tr>
      <w:tr w:rsidR="00E245FA" w:rsidRPr="00E245FA" w14:paraId="22B27C29"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2EE7B75E"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0A726C0A"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3806</w:t>
            </w:r>
          </w:p>
        </w:tc>
        <w:tc>
          <w:tcPr>
            <w:tcW w:w="1142" w:type="dxa"/>
            <w:noWrap/>
            <w:hideMark/>
          </w:tcPr>
          <w:p w14:paraId="62A77BC5"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4E4420FD"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26B25D62"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3006396</w:t>
            </w:r>
          </w:p>
        </w:tc>
        <w:tc>
          <w:tcPr>
            <w:tcW w:w="1001" w:type="dxa"/>
            <w:noWrap/>
            <w:hideMark/>
          </w:tcPr>
          <w:p w14:paraId="23B5396B"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7A6875EA"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14808D1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Respiratory rate by Spirometry at maximum voluntary ventilation</w:t>
            </w:r>
          </w:p>
        </w:tc>
      </w:tr>
      <w:tr w:rsidR="00E245FA" w:rsidRPr="00E245FA" w14:paraId="7470B8A7"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3451F694"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76D62C2"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4003</w:t>
            </w:r>
          </w:p>
        </w:tc>
        <w:tc>
          <w:tcPr>
            <w:tcW w:w="1142" w:type="dxa"/>
            <w:noWrap/>
            <w:hideMark/>
          </w:tcPr>
          <w:p w14:paraId="4A7281E5"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25EE0AB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381E67EC"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4313591</w:t>
            </w:r>
          </w:p>
        </w:tc>
        <w:tc>
          <w:tcPr>
            <w:tcW w:w="1001" w:type="dxa"/>
            <w:noWrap/>
            <w:hideMark/>
          </w:tcPr>
          <w:p w14:paraId="0185A739"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7F6CEB0D"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10825E84"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Respiratory rate</w:t>
            </w:r>
          </w:p>
        </w:tc>
      </w:tr>
      <w:tr w:rsidR="00E245FA" w:rsidRPr="00E245FA" w14:paraId="555A12C3"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2368E28B"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09C7BC5A"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4017</w:t>
            </w:r>
          </w:p>
        </w:tc>
        <w:tc>
          <w:tcPr>
            <w:tcW w:w="1142" w:type="dxa"/>
            <w:noWrap/>
            <w:hideMark/>
          </w:tcPr>
          <w:p w14:paraId="4E91719B"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3CC027E4"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32C734D7"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21490545</w:t>
            </w:r>
          </w:p>
        </w:tc>
        <w:tc>
          <w:tcPr>
            <w:tcW w:w="1001" w:type="dxa"/>
            <w:noWrap/>
            <w:hideMark/>
          </w:tcPr>
          <w:p w14:paraId="1F42DBDF"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62F9C397"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2D15FE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Halothane gas delivered during case [Volume] from Gas delivery system</w:t>
            </w:r>
          </w:p>
        </w:tc>
      </w:tr>
      <w:tr w:rsidR="00E245FA" w:rsidRPr="00E245FA" w14:paraId="3041010F"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B8EB2DB"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C706A9B"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4018</w:t>
            </w:r>
          </w:p>
        </w:tc>
        <w:tc>
          <w:tcPr>
            <w:tcW w:w="1142" w:type="dxa"/>
            <w:noWrap/>
            <w:hideMark/>
          </w:tcPr>
          <w:p w14:paraId="6FB67746"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460AB6C2"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241213E9"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21490541</w:t>
            </w:r>
          </w:p>
        </w:tc>
        <w:tc>
          <w:tcPr>
            <w:tcW w:w="1001" w:type="dxa"/>
            <w:noWrap/>
            <w:hideMark/>
          </w:tcPr>
          <w:p w14:paraId="6492868B"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64406579"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1581D124"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Enflurane gas delivered during case [Volume] from Gas delivery system</w:t>
            </w:r>
          </w:p>
        </w:tc>
      </w:tr>
      <w:tr w:rsidR="00E245FA" w:rsidRPr="00E245FA" w14:paraId="77406E7C"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8D27204"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C6CEDED"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4019</w:t>
            </w:r>
          </w:p>
        </w:tc>
        <w:tc>
          <w:tcPr>
            <w:tcW w:w="1142" w:type="dxa"/>
            <w:noWrap/>
            <w:hideMark/>
          </w:tcPr>
          <w:p w14:paraId="09F07B36"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69B37F7C"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262EB315"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21490549</w:t>
            </w:r>
          </w:p>
        </w:tc>
        <w:tc>
          <w:tcPr>
            <w:tcW w:w="1001" w:type="dxa"/>
            <w:noWrap/>
            <w:hideMark/>
          </w:tcPr>
          <w:p w14:paraId="6898E9D8"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D4FECAB"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E3736DD"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Isoflurane gas delivered during case [Volume] from Gas delivery system</w:t>
            </w:r>
          </w:p>
        </w:tc>
      </w:tr>
      <w:tr w:rsidR="00E245FA" w:rsidRPr="00E245FA" w14:paraId="1A2067D6"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DDB7FB5"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8BF3BE9"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4020</w:t>
            </w:r>
          </w:p>
        </w:tc>
        <w:tc>
          <w:tcPr>
            <w:tcW w:w="1142" w:type="dxa"/>
            <w:noWrap/>
            <w:hideMark/>
          </w:tcPr>
          <w:p w14:paraId="0B6A4EE9"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0861FE64"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3268E938"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21490537</w:t>
            </w:r>
          </w:p>
        </w:tc>
        <w:tc>
          <w:tcPr>
            <w:tcW w:w="1001" w:type="dxa"/>
            <w:noWrap/>
            <w:hideMark/>
          </w:tcPr>
          <w:p w14:paraId="7DC7C73B"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743323F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68F856A2"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Desflurane gas delivered during case [Volume] from Gas delivery system</w:t>
            </w:r>
          </w:p>
        </w:tc>
      </w:tr>
      <w:tr w:rsidR="00E245FA" w:rsidRPr="00E245FA" w14:paraId="3E45DAEB"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683C2E31"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7C50981"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4021</w:t>
            </w:r>
          </w:p>
        </w:tc>
        <w:tc>
          <w:tcPr>
            <w:tcW w:w="1142" w:type="dxa"/>
            <w:noWrap/>
            <w:hideMark/>
          </w:tcPr>
          <w:p w14:paraId="0D0A95CC"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6A217738"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20E77D75"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21490553</w:t>
            </w:r>
          </w:p>
        </w:tc>
        <w:tc>
          <w:tcPr>
            <w:tcW w:w="1001" w:type="dxa"/>
            <w:noWrap/>
            <w:hideMark/>
          </w:tcPr>
          <w:p w14:paraId="6BC4AA5F"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72C8F98B"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31A2D3A"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Sevoflurane gas delivered </w:t>
            </w:r>
            <w:r w:rsidRPr="00E245FA">
              <w:rPr>
                <w:rFonts w:ascii="Calibri" w:eastAsia="Times New Roman" w:hAnsi="Calibri" w:cs="Calibri"/>
                <w:color w:val="000000"/>
                <w:sz w:val="16"/>
                <w:szCs w:val="16"/>
                <w:lang w:eastAsia="en-US"/>
              </w:rPr>
              <w:lastRenderedPageBreak/>
              <w:t>during case [Volume] from Gas delivery system</w:t>
            </w:r>
          </w:p>
        </w:tc>
      </w:tr>
      <w:tr w:rsidR="00E245FA" w:rsidRPr="00E245FA" w14:paraId="4F956628"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18EC42D7"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lastRenderedPageBreak/>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ACCE0F0"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4024</w:t>
            </w:r>
          </w:p>
        </w:tc>
        <w:tc>
          <w:tcPr>
            <w:tcW w:w="1142" w:type="dxa"/>
            <w:noWrap/>
            <w:hideMark/>
          </w:tcPr>
          <w:p w14:paraId="60DE1ED1"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44512AA4"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78DDB2F0"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21490718</w:t>
            </w:r>
          </w:p>
        </w:tc>
        <w:tc>
          <w:tcPr>
            <w:tcW w:w="1001" w:type="dxa"/>
            <w:noWrap/>
            <w:hideMark/>
          </w:tcPr>
          <w:p w14:paraId="6C268776"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1D27B7D3"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17C3DA2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Fresh </w:t>
            </w:r>
            <w:proofErr w:type="spellStart"/>
            <w:proofErr w:type="gramStart"/>
            <w:r w:rsidRPr="00E245FA">
              <w:rPr>
                <w:rFonts w:ascii="Calibri" w:eastAsia="Times New Roman" w:hAnsi="Calibri" w:cs="Calibri"/>
                <w:color w:val="000000"/>
                <w:sz w:val="16"/>
                <w:szCs w:val="16"/>
                <w:lang w:eastAsia="en-US"/>
              </w:rPr>
              <w:t>gas.oxygen</w:t>
            </w:r>
            <w:proofErr w:type="spellEnd"/>
            <w:proofErr w:type="gramEnd"/>
            <w:r w:rsidRPr="00E245FA">
              <w:rPr>
                <w:rFonts w:ascii="Calibri" w:eastAsia="Times New Roman" w:hAnsi="Calibri" w:cs="Calibri"/>
                <w:color w:val="000000"/>
                <w:sz w:val="16"/>
                <w:szCs w:val="16"/>
                <w:lang w:eastAsia="en-US"/>
              </w:rPr>
              <w:t xml:space="preserve"> flow Gas delivery system</w:t>
            </w:r>
          </w:p>
        </w:tc>
      </w:tr>
      <w:tr w:rsidR="00E245FA" w:rsidRPr="00E245FA" w14:paraId="7F273F70"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317CF1C3"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1538887"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4113</w:t>
            </w:r>
          </w:p>
        </w:tc>
        <w:tc>
          <w:tcPr>
            <w:tcW w:w="1142" w:type="dxa"/>
            <w:noWrap/>
            <w:hideMark/>
          </w:tcPr>
          <w:p w14:paraId="1CA96FD9"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2B349247"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1ADC7B5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21490716</w:t>
            </w:r>
          </w:p>
        </w:tc>
        <w:tc>
          <w:tcPr>
            <w:tcW w:w="1001" w:type="dxa"/>
            <w:noWrap/>
            <w:hideMark/>
          </w:tcPr>
          <w:p w14:paraId="1774B8BC"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73DFCEF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6C151082"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Fresh </w:t>
            </w:r>
            <w:proofErr w:type="spellStart"/>
            <w:r w:rsidRPr="00E245FA">
              <w:rPr>
                <w:rFonts w:ascii="Calibri" w:eastAsia="Times New Roman" w:hAnsi="Calibri" w:cs="Calibri"/>
                <w:color w:val="000000"/>
                <w:sz w:val="16"/>
                <w:szCs w:val="16"/>
                <w:lang w:eastAsia="en-US"/>
              </w:rPr>
              <w:t>gas.air</w:t>
            </w:r>
            <w:proofErr w:type="spellEnd"/>
            <w:r w:rsidRPr="00E245FA">
              <w:rPr>
                <w:rFonts w:ascii="Calibri" w:eastAsia="Times New Roman" w:hAnsi="Calibri" w:cs="Calibri"/>
                <w:color w:val="000000"/>
                <w:sz w:val="16"/>
                <w:szCs w:val="16"/>
                <w:lang w:eastAsia="en-US"/>
              </w:rPr>
              <w:t xml:space="preserve"> flow Gas delivery system</w:t>
            </w:r>
          </w:p>
        </w:tc>
      </w:tr>
      <w:tr w:rsidR="00E245FA" w:rsidRPr="00E245FA" w14:paraId="26005D19"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1FB9A167"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F71ADAF"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4115</w:t>
            </w:r>
          </w:p>
        </w:tc>
        <w:tc>
          <w:tcPr>
            <w:tcW w:w="1142" w:type="dxa"/>
            <w:noWrap/>
            <w:hideMark/>
          </w:tcPr>
          <w:p w14:paraId="3720CE11"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008E4490"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6CE8E861"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21490717</w:t>
            </w:r>
          </w:p>
        </w:tc>
        <w:tc>
          <w:tcPr>
            <w:tcW w:w="1001" w:type="dxa"/>
            <w:noWrap/>
            <w:hideMark/>
          </w:tcPr>
          <w:p w14:paraId="3E27C78D"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171F4A69"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6765DFC"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Fresh </w:t>
            </w:r>
            <w:proofErr w:type="spellStart"/>
            <w:proofErr w:type="gramStart"/>
            <w:r w:rsidRPr="00E245FA">
              <w:rPr>
                <w:rFonts w:ascii="Calibri" w:eastAsia="Times New Roman" w:hAnsi="Calibri" w:cs="Calibri"/>
                <w:color w:val="000000"/>
                <w:sz w:val="16"/>
                <w:szCs w:val="16"/>
                <w:lang w:eastAsia="en-US"/>
              </w:rPr>
              <w:t>gas.nitrous</w:t>
            </w:r>
            <w:proofErr w:type="spellEnd"/>
            <w:proofErr w:type="gramEnd"/>
            <w:r w:rsidRPr="00E245FA">
              <w:rPr>
                <w:rFonts w:ascii="Calibri" w:eastAsia="Times New Roman" w:hAnsi="Calibri" w:cs="Calibri"/>
                <w:color w:val="000000"/>
                <w:sz w:val="16"/>
                <w:szCs w:val="16"/>
                <w:lang w:eastAsia="en-US"/>
              </w:rPr>
              <w:t xml:space="preserve"> oxide flow Gas delivery system</w:t>
            </w:r>
          </w:p>
        </w:tc>
      </w:tr>
      <w:tr w:rsidR="00E245FA" w:rsidRPr="00E245FA" w14:paraId="2DC6A401"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70045AC"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07DBD2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4302</w:t>
            </w:r>
          </w:p>
        </w:tc>
        <w:tc>
          <w:tcPr>
            <w:tcW w:w="1142" w:type="dxa"/>
            <w:noWrap/>
            <w:hideMark/>
          </w:tcPr>
          <w:p w14:paraId="52CEBA77"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5FD448A3"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6DF37426"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21490536</w:t>
            </w:r>
          </w:p>
        </w:tc>
        <w:tc>
          <w:tcPr>
            <w:tcW w:w="1001" w:type="dxa"/>
            <w:noWrap/>
            <w:hideMark/>
          </w:tcPr>
          <w:p w14:paraId="2FBBB4F7"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F1A3595"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B866467"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Desflurane [</w:t>
            </w:r>
            <w:proofErr w:type="spellStart"/>
            <w:r w:rsidRPr="00E245FA">
              <w:rPr>
                <w:rFonts w:ascii="Calibri" w:eastAsia="Times New Roman" w:hAnsi="Calibri" w:cs="Calibri"/>
                <w:color w:val="000000"/>
                <w:sz w:val="16"/>
                <w:szCs w:val="16"/>
                <w:lang w:eastAsia="en-US"/>
              </w:rPr>
              <w:t>VFr</w:t>
            </w:r>
            <w:proofErr w:type="spellEnd"/>
            <w:r w:rsidRPr="00E245FA">
              <w:rPr>
                <w:rFonts w:ascii="Calibri" w:eastAsia="Times New Roman" w:hAnsi="Calibri" w:cs="Calibri"/>
                <w:color w:val="000000"/>
                <w:sz w:val="16"/>
                <w:szCs w:val="16"/>
                <w:lang w:eastAsia="en-US"/>
              </w:rPr>
              <w:t>/</w:t>
            </w:r>
            <w:proofErr w:type="spellStart"/>
            <w:r w:rsidRPr="00E245FA">
              <w:rPr>
                <w:rFonts w:ascii="Calibri" w:eastAsia="Times New Roman" w:hAnsi="Calibri" w:cs="Calibri"/>
                <w:color w:val="000000"/>
                <w:sz w:val="16"/>
                <w:szCs w:val="16"/>
                <w:lang w:eastAsia="en-US"/>
              </w:rPr>
              <w:t>PPres</w:t>
            </w:r>
            <w:proofErr w:type="spellEnd"/>
            <w:r w:rsidRPr="00E245FA">
              <w:rPr>
                <w:rFonts w:ascii="Calibri" w:eastAsia="Times New Roman" w:hAnsi="Calibri" w:cs="Calibri"/>
                <w:color w:val="000000"/>
                <w:sz w:val="16"/>
                <w:szCs w:val="16"/>
                <w:lang w:eastAsia="en-US"/>
              </w:rPr>
              <w:t xml:space="preserve">] Gas delivery </w:t>
            </w:r>
            <w:proofErr w:type="spellStart"/>
            <w:proofErr w:type="gramStart"/>
            <w:r w:rsidRPr="00E245FA">
              <w:rPr>
                <w:rFonts w:ascii="Calibri" w:eastAsia="Times New Roman" w:hAnsi="Calibri" w:cs="Calibri"/>
                <w:color w:val="000000"/>
                <w:sz w:val="16"/>
                <w:szCs w:val="16"/>
                <w:lang w:eastAsia="en-US"/>
              </w:rPr>
              <w:t>system.inspiratory</w:t>
            </w:r>
            <w:proofErr w:type="spellEnd"/>
            <w:proofErr w:type="gramEnd"/>
            <w:r w:rsidRPr="00E245FA">
              <w:rPr>
                <w:rFonts w:ascii="Calibri" w:eastAsia="Times New Roman" w:hAnsi="Calibri" w:cs="Calibri"/>
                <w:color w:val="000000"/>
                <w:sz w:val="16"/>
                <w:szCs w:val="16"/>
                <w:lang w:eastAsia="en-US"/>
              </w:rPr>
              <w:t xml:space="preserve"> limb during inspiration</w:t>
            </w:r>
          </w:p>
        </w:tc>
      </w:tr>
      <w:tr w:rsidR="00E245FA" w:rsidRPr="00E245FA" w14:paraId="761430C3"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388E7303"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BDEF9DA"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4303</w:t>
            </w:r>
          </w:p>
        </w:tc>
        <w:tc>
          <w:tcPr>
            <w:tcW w:w="1142" w:type="dxa"/>
            <w:noWrap/>
            <w:hideMark/>
          </w:tcPr>
          <w:p w14:paraId="44241023"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368BF6C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328788B0"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21490535</w:t>
            </w:r>
          </w:p>
        </w:tc>
        <w:tc>
          <w:tcPr>
            <w:tcW w:w="1001" w:type="dxa"/>
            <w:noWrap/>
            <w:hideMark/>
          </w:tcPr>
          <w:p w14:paraId="14939198"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7C453CE5"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73E24BE"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Desflurane [</w:t>
            </w:r>
            <w:proofErr w:type="spellStart"/>
            <w:r w:rsidRPr="00E245FA">
              <w:rPr>
                <w:rFonts w:ascii="Calibri" w:eastAsia="Times New Roman" w:hAnsi="Calibri" w:cs="Calibri"/>
                <w:color w:val="000000"/>
                <w:sz w:val="16"/>
                <w:szCs w:val="16"/>
                <w:lang w:eastAsia="en-US"/>
              </w:rPr>
              <w:t>VFr</w:t>
            </w:r>
            <w:proofErr w:type="spellEnd"/>
            <w:r w:rsidRPr="00E245FA">
              <w:rPr>
                <w:rFonts w:ascii="Calibri" w:eastAsia="Times New Roman" w:hAnsi="Calibri" w:cs="Calibri"/>
                <w:color w:val="000000"/>
                <w:sz w:val="16"/>
                <w:szCs w:val="16"/>
                <w:lang w:eastAsia="en-US"/>
              </w:rPr>
              <w:t>/</w:t>
            </w:r>
            <w:proofErr w:type="spellStart"/>
            <w:r w:rsidRPr="00E245FA">
              <w:rPr>
                <w:rFonts w:ascii="Calibri" w:eastAsia="Times New Roman" w:hAnsi="Calibri" w:cs="Calibri"/>
                <w:color w:val="000000"/>
                <w:sz w:val="16"/>
                <w:szCs w:val="16"/>
                <w:lang w:eastAsia="en-US"/>
              </w:rPr>
              <w:t>PPres</w:t>
            </w:r>
            <w:proofErr w:type="spellEnd"/>
            <w:r w:rsidRPr="00E245FA">
              <w:rPr>
                <w:rFonts w:ascii="Calibri" w:eastAsia="Times New Roman" w:hAnsi="Calibri" w:cs="Calibri"/>
                <w:color w:val="000000"/>
                <w:sz w:val="16"/>
                <w:szCs w:val="16"/>
                <w:lang w:eastAsia="en-US"/>
              </w:rPr>
              <w:t xml:space="preserve">] Gas delivery </w:t>
            </w:r>
            <w:proofErr w:type="spellStart"/>
            <w:proofErr w:type="gramStart"/>
            <w:r w:rsidRPr="00E245FA">
              <w:rPr>
                <w:rFonts w:ascii="Calibri" w:eastAsia="Times New Roman" w:hAnsi="Calibri" w:cs="Calibri"/>
                <w:color w:val="000000"/>
                <w:sz w:val="16"/>
                <w:szCs w:val="16"/>
                <w:lang w:eastAsia="en-US"/>
              </w:rPr>
              <w:t>system.expiratory</w:t>
            </w:r>
            <w:proofErr w:type="spellEnd"/>
            <w:proofErr w:type="gramEnd"/>
            <w:r w:rsidRPr="00E245FA">
              <w:rPr>
                <w:rFonts w:ascii="Calibri" w:eastAsia="Times New Roman" w:hAnsi="Calibri" w:cs="Calibri"/>
                <w:color w:val="000000"/>
                <w:sz w:val="16"/>
                <w:szCs w:val="16"/>
                <w:lang w:eastAsia="en-US"/>
              </w:rPr>
              <w:t xml:space="preserve"> limb during expiration</w:t>
            </w:r>
          </w:p>
        </w:tc>
      </w:tr>
      <w:tr w:rsidR="00E245FA" w:rsidRPr="00E245FA" w14:paraId="7C635A03"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F9F9B54"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916D456"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4304</w:t>
            </w:r>
          </w:p>
        </w:tc>
        <w:tc>
          <w:tcPr>
            <w:tcW w:w="1142" w:type="dxa"/>
            <w:noWrap/>
            <w:hideMark/>
          </w:tcPr>
          <w:p w14:paraId="6BDCB397"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0CE2AB95"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6EDD3331"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21490619</w:t>
            </w:r>
          </w:p>
        </w:tc>
        <w:tc>
          <w:tcPr>
            <w:tcW w:w="1001" w:type="dxa"/>
            <w:noWrap/>
            <w:hideMark/>
          </w:tcPr>
          <w:p w14:paraId="3701C441"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59D2C95A"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6837670"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Sevoflurane [</w:t>
            </w:r>
            <w:proofErr w:type="spellStart"/>
            <w:r w:rsidRPr="00E245FA">
              <w:rPr>
                <w:rFonts w:ascii="Calibri" w:eastAsia="Times New Roman" w:hAnsi="Calibri" w:cs="Calibri"/>
                <w:color w:val="000000"/>
                <w:sz w:val="16"/>
                <w:szCs w:val="16"/>
                <w:lang w:eastAsia="en-US"/>
              </w:rPr>
              <w:t>VFr</w:t>
            </w:r>
            <w:proofErr w:type="spellEnd"/>
            <w:r w:rsidRPr="00E245FA">
              <w:rPr>
                <w:rFonts w:ascii="Calibri" w:eastAsia="Times New Roman" w:hAnsi="Calibri" w:cs="Calibri"/>
                <w:color w:val="000000"/>
                <w:sz w:val="16"/>
                <w:szCs w:val="16"/>
                <w:lang w:eastAsia="en-US"/>
              </w:rPr>
              <w:t>/</w:t>
            </w:r>
            <w:proofErr w:type="spellStart"/>
            <w:r w:rsidRPr="00E245FA">
              <w:rPr>
                <w:rFonts w:ascii="Calibri" w:eastAsia="Times New Roman" w:hAnsi="Calibri" w:cs="Calibri"/>
                <w:color w:val="000000"/>
                <w:sz w:val="16"/>
                <w:szCs w:val="16"/>
                <w:lang w:eastAsia="en-US"/>
              </w:rPr>
              <w:t>PPres</w:t>
            </w:r>
            <w:proofErr w:type="spellEnd"/>
            <w:r w:rsidRPr="00E245FA">
              <w:rPr>
                <w:rFonts w:ascii="Calibri" w:eastAsia="Times New Roman" w:hAnsi="Calibri" w:cs="Calibri"/>
                <w:color w:val="000000"/>
                <w:sz w:val="16"/>
                <w:szCs w:val="16"/>
                <w:lang w:eastAsia="en-US"/>
              </w:rPr>
              <w:t xml:space="preserve">] Gas delivery </w:t>
            </w:r>
            <w:proofErr w:type="spellStart"/>
            <w:proofErr w:type="gramStart"/>
            <w:r w:rsidRPr="00E245FA">
              <w:rPr>
                <w:rFonts w:ascii="Calibri" w:eastAsia="Times New Roman" w:hAnsi="Calibri" w:cs="Calibri"/>
                <w:color w:val="000000"/>
                <w:sz w:val="16"/>
                <w:szCs w:val="16"/>
                <w:lang w:eastAsia="en-US"/>
              </w:rPr>
              <w:t>system.inspiratory</w:t>
            </w:r>
            <w:proofErr w:type="spellEnd"/>
            <w:proofErr w:type="gramEnd"/>
            <w:r w:rsidRPr="00E245FA">
              <w:rPr>
                <w:rFonts w:ascii="Calibri" w:eastAsia="Times New Roman" w:hAnsi="Calibri" w:cs="Calibri"/>
                <w:color w:val="000000"/>
                <w:sz w:val="16"/>
                <w:szCs w:val="16"/>
                <w:lang w:eastAsia="en-US"/>
              </w:rPr>
              <w:t xml:space="preserve"> limb during inspiration</w:t>
            </w:r>
          </w:p>
        </w:tc>
      </w:tr>
      <w:tr w:rsidR="00E245FA" w:rsidRPr="00E245FA" w14:paraId="79C0B24E"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0A810F31"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14308612"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4305</w:t>
            </w:r>
          </w:p>
        </w:tc>
        <w:tc>
          <w:tcPr>
            <w:tcW w:w="1142" w:type="dxa"/>
            <w:noWrap/>
            <w:hideMark/>
          </w:tcPr>
          <w:p w14:paraId="24942E04"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63B6223F"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5D4CC013"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2149082</w:t>
            </w:r>
          </w:p>
        </w:tc>
        <w:tc>
          <w:tcPr>
            <w:tcW w:w="1001" w:type="dxa"/>
            <w:noWrap/>
            <w:hideMark/>
          </w:tcPr>
          <w:p w14:paraId="64717609"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6FCA2F01"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A7A1D3E"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Sevoflurane [</w:t>
            </w:r>
            <w:proofErr w:type="spellStart"/>
            <w:r w:rsidRPr="00E245FA">
              <w:rPr>
                <w:rFonts w:ascii="Calibri" w:eastAsia="Times New Roman" w:hAnsi="Calibri" w:cs="Calibri"/>
                <w:color w:val="000000"/>
                <w:sz w:val="16"/>
                <w:szCs w:val="16"/>
                <w:lang w:eastAsia="en-US"/>
              </w:rPr>
              <w:t>VFr</w:t>
            </w:r>
            <w:proofErr w:type="spellEnd"/>
            <w:r w:rsidRPr="00E245FA">
              <w:rPr>
                <w:rFonts w:ascii="Calibri" w:eastAsia="Times New Roman" w:hAnsi="Calibri" w:cs="Calibri"/>
                <w:color w:val="000000"/>
                <w:sz w:val="16"/>
                <w:szCs w:val="16"/>
                <w:lang w:eastAsia="en-US"/>
              </w:rPr>
              <w:t>/</w:t>
            </w:r>
            <w:proofErr w:type="spellStart"/>
            <w:r w:rsidRPr="00E245FA">
              <w:rPr>
                <w:rFonts w:ascii="Calibri" w:eastAsia="Times New Roman" w:hAnsi="Calibri" w:cs="Calibri"/>
                <w:color w:val="000000"/>
                <w:sz w:val="16"/>
                <w:szCs w:val="16"/>
                <w:lang w:eastAsia="en-US"/>
              </w:rPr>
              <w:t>PPres</w:t>
            </w:r>
            <w:proofErr w:type="spellEnd"/>
            <w:r w:rsidRPr="00E245FA">
              <w:rPr>
                <w:rFonts w:ascii="Calibri" w:eastAsia="Times New Roman" w:hAnsi="Calibri" w:cs="Calibri"/>
                <w:color w:val="000000"/>
                <w:sz w:val="16"/>
                <w:szCs w:val="16"/>
                <w:lang w:eastAsia="en-US"/>
              </w:rPr>
              <w:t xml:space="preserve">] Gas delivery </w:t>
            </w:r>
            <w:proofErr w:type="spellStart"/>
            <w:proofErr w:type="gramStart"/>
            <w:r w:rsidRPr="00E245FA">
              <w:rPr>
                <w:rFonts w:ascii="Calibri" w:eastAsia="Times New Roman" w:hAnsi="Calibri" w:cs="Calibri"/>
                <w:color w:val="000000"/>
                <w:sz w:val="16"/>
                <w:szCs w:val="16"/>
                <w:lang w:eastAsia="en-US"/>
              </w:rPr>
              <w:t>system.expiratory</w:t>
            </w:r>
            <w:proofErr w:type="spellEnd"/>
            <w:proofErr w:type="gramEnd"/>
            <w:r w:rsidRPr="00E245FA">
              <w:rPr>
                <w:rFonts w:ascii="Calibri" w:eastAsia="Times New Roman" w:hAnsi="Calibri" w:cs="Calibri"/>
                <w:color w:val="000000"/>
                <w:sz w:val="16"/>
                <w:szCs w:val="16"/>
                <w:lang w:eastAsia="en-US"/>
              </w:rPr>
              <w:t xml:space="preserve"> limb during expiration</w:t>
            </w:r>
          </w:p>
        </w:tc>
      </w:tr>
      <w:tr w:rsidR="00E245FA" w:rsidRPr="00E245FA" w14:paraId="6FA0AA9D"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08551EB"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5A4A0AD"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584</w:t>
            </w:r>
          </w:p>
        </w:tc>
        <w:tc>
          <w:tcPr>
            <w:tcW w:w="1142" w:type="dxa"/>
            <w:noWrap/>
            <w:hideMark/>
          </w:tcPr>
          <w:p w14:paraId="57B4F3DF"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53FCA8D9"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1EE669D2"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3004921</w:t>
            </w:r>
          </w:p>
        </w:tc>
        <w:tc>
          <w:tcPr>
            <w:tcW w:w="1001" w:type="dxa"/>
            <w:noWrap/>
            <w:hideMark/>
          </w:tcPr>
          <w:p w14:paraId="087660BA"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0698554"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B2CC57A"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Ventilation mode Ventilator</w:t>
            </w:r>
          </w:p>
        </w:tc>
      </w:tr>
      <w:tr w:rsidR="00E245FA" w:rsidRPr="00E245FA" w14:paraId="6FA098AE"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01BE4C50"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7C825587"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593</w:t>
            </w:r>
          </w:p>
        </w:tc>
        <w:tc>
          <w:tcPr>
            <w:tcW w:w="1142" w:type="dxa"/>
            <w:noWrap/>
            <w:hideMark/>
          </w:tcPr>
          <w:p w14:paraId="2F180C4A"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489C412F"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2D7D7ACC"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1023878</w:t>
            </w:r>
          </w:p>
        </w:tc>
        <w:tc>
          <w:tcPr>
            <w:tcW w:w="1001" w:type="dxa"/>
            <w:noWrap/>
            <w:hideMark/>
          </w:tcPr>
          <w:p w14:paraId="41DCABF7"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9BE03FD"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19ABD1E9"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Desflurane during inspiration</w:t>
            </w:r>
          </w:p>
        </w:tc>
      </w:tr>
      <w:tr w:rsidR="00E245FA" w:rsidRPr="00E245FA" w14:paraId="5B3DAA17"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F0E3E86"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081897F"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594</w:t>
            </w:r>
          </w:p>
        </w:tc>
        <w:tc>
          <w:tcPr>
            <w:tcW w:w="1142" w:type="dxa"/>
            <w:noWrap/>
            <w:hideMark/>
          </w:tcPr>
          <w:p w14:paraId="6484BFDA"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53C0EB8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2B198CDD"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1023877</w:t>
            </w:r>
          </w:p>
        </w:tc>
        <w:tc>
          <w:tcPr>
            <w:tcW w:w="1001" w:type="dxa"/>
            <w:noWrap/>
            <w:hideMark/>
          </w:tcPr>
          <w:p w14:paraId="0E3DD1CE"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74A6854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354E764"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Desflurane during expiration</w:t>
            </w:r>
          </w:p>
        </w:tc>
      </w:tr>
      <w:tr w:rsidR="00E245FA" w:rsidRPr="00E245FA" w14:paraId="019E2C40"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67B30820"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5A4B904F"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595</w:t>
            </w:r>
          </w:p>
        </w:tc>
        <w:tc>
          <w:tcPr>
            <w:tcW w:w="1142" w:type="dxa"/>
            <w:noWrap/>
            <w:hideMark/>
          </w:tcPr>
          <w:p w14:paraId="1FEC1AFD"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3FD43227"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4A94DEA1"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1023897</w:t>
            </w:r>
          </w:p>
        </w:tc>
        <w:tc>
          <w:tcPr>
            <w:tcW w:w="1001" w:type="dxa"/>
            <w:noWrap/>
            <w:hideMark/>
          </w:tcPr>
          <w:p w14:paraId="4C2DA5DF"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0E413E9F"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80C0EBC"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Sevoflurane during inspiration</w:t>
            </w:r>
          </w:p>
        </w:tc>
      </w:tr>
      <w:tr w:rsidR="00E245FA" w:rsidRPr="00E245FA" w14:paraId="7A04755B"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2C1440BC"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0042997"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596</w:t>
            </w:r>
          </w:p>
        </w:tc>
        <w:tc>
          <w:tcPr>
            <w:tcW w:w="1142" w:type="dxa"/>
            <w:noWrap/>
            <w:hideMark/>
          </w:tcPr>
          <w:p w14:paraId="5ABC5B29"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0702192A"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768C1335"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1023896</w:t>
            </w:r>
          </w:p>
        </w:tc>
        <w:tc>
          <w:tcPr>
            <w:tcW w:w="1001" w:type="dxa"/>
            <w:noWrap/>
            <w:hideMark/>
          </w:tcPr>
          <w:p w14:paraId="76C9C5DF"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5B8F253"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13352CCD"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Sevoflurane during expiration</w:t>
            </w:r>
          </w:p>
        </w:tc>
      </w:tr>
      <w:tr w:rsidR="00E245FA" w:rsidRPr="00E245FA" w14:paraId="466E045A"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18172FCD"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C919C2C"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60</w:t>
            </w:r>
          </w:p>
        </w:tc>
        <w:tc>
          <w:tcPr>
            <w:tcW w:w="1142" w:type="dxa"/>
            <w:noWrap/>
            <w:hideMark/>
          </w:tcPr>
          <w:p w14:paraId="09210F84"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545CF206"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0CBDBD6E"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4029625</w:t>
            </w:r>
          </w:p>
        </w:tc>
        <w:tc>
          <w:tcPr>
            <w:tcW w:w="1001" w:type="dxa"/>
            <w:noWrap/>
            <w:hideMark/>
          </w:tcPr>
          <w:p w14:paraId="6618D1FE"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613CDD7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7099A36"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Tidal volume</w:t>
            </w:r>
          </w:p>
        </w:tc>
      </w:tr>
      <w:tr w:rsidR="00E245FA" w:rsidRPr="00E245FA" w14:paraId="6A404D1A"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05A9B88E"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lastRenderedPageBreak/>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5B19DA7A"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601</w:t>
            </w:r>
          </w:p>
        </w:tc>
        <w:tc>
          <w:tcPr>
            <w:tcW w:w="1142" w:type="dxa"/>
            <w:noWrap/>
            <w:hideMark/>
          </w:tcPr>
          <w:p w14:paraId="09DF71AF"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5C19079C"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4745DEFD"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1023884</w:t>
            </w:r>
          </w:p>
        </w:tc>
        <w:tc>
          <w:tcPr>
            <w:tcW w:w="1001" w:type="dxa"/>
            <w:noWrap/>
            <w:hideMark/>
          </w:tcPr>
          <w:p w14:paraId="5E88584A"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2FAFFA8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D2BF41A"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Halothane during inspiration</w:t>
            </w:r>
          </w:p>
        </w:tc>
      </w:tr>
      <w:tr w:rsidR="00E245FA" w:rsidRPr="00E245FA" w14:paraId="0EB1B730"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3FDADF79"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ABBF68E"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602</w:t>
            </w:r>
          </w:p>
        </w:tc>
        <w:tc>
          <w:tcPr>
            <w:tcW w:w="1142" w:type="dxa"/>
            <w:noWrap/>
            <w:hideMark/>
          </w:tcPr>
          <w:p w14:paraId="27EE7802"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027EB714"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52421F48"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1023883</w:t>
            </w:r>
          </w:p>
        </w:tc>
        <w:tc>
          <w:tcPr>
            <w:tcW w:w="1001" w:type="dxa"/>
            <w:noWrap/>
            <w:hideMark/>
          </w:tcPr>
          <w:p w14:paraId="4DB6DCA8"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7B3BFF28"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47B89179"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Halothane during expiration</w:t>
            </w:r>
          </w:p>
        </w:tc>
      </w:tr>
      <w:tr w:rsidR="00E245FA" w:rsidRPr="00E245FA" w14:paraId="01B43B91"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52CD52F3"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9F41C0E"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603</w:t>
            </w:r>
          </w:p>
        </w:tc>
        <w:tc>
          <w:tcPr>
            <w:tcW w:w="1142" w:type="dxa"/>
            <w:noWrap/>
            <w:hideMark/>
          </w:tcPr>
          <w:p w14:paraId="14E50E85"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326AB818"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432537E7"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1023881</w:t>
            </w:r>
          </w:p>
        </w:tc>
        <w:tc>
          <w:tcPr>
            <w:tcW w:w="1001" w:type="dxa"/>
            <w:noWrap/>
            <w:hideMark/>
          </w:tcPr>
          <w:p w14:paraId="05DE61D4"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F5BAB60"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ACA65E8"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Enflurane during inspiration</w:t>
            </w:r>
          </w:p>
        </w:tc>
      </w:tr>
      <w:tr w:rsidR="00E245FA" w:rsidRPr="00E245FA" w14:paraId="5BF24133"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A5DEBAF"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002799C2"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604</w:t>
            </w:r>
          </w:p>
        </w:tc>
        <w:tc>
          <w:tcPr>
            <w:tcW w:w="1142" w:type="dxa"/>
            <w:noWrap/>
            <w:hideMark/>
          </w:tcPr>
          <w:p w14:paraId="0A42515D"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2D3824DE"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5DEB36D3"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1023880</w:t>
            </w:r>
          </w:p>
        </w:tc>
        <w:tc>
          <w:tcPr>
            <w:tcW w:w="1001" w:type="dxa"/>
            <w:noWrap/>
            <w:hideMark/>
          </w:tcPr>
          <w:p w14:paraId="23A3139C"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2340676"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60E8BEF2"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Enflurane during expiration</w:t>
            </w:r>
          </w:p>
        </w:tc>
      </w:tr>
      <w:tr w:rsidR="00E245FA" w:rsidRPr="00E245FA" w14:paraId="2E35C910"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7BC21F5"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076FAB72"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605</w:t>
            </w:r>
          </w:p>
        </w:tc>
        <w:tc>
          <w:tcPr>
            <w:tcW w:w="1142" w:type="dxa"/>
            <w:noWrap/>
            <w:hideMark/>
          </w:tcPr>
          <w:p w14:paraId="6210D634"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3AF68606"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1E8054B2"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1023889</w:t>
            </w:r>
          </w:p>
        </w:tc>
        <w:tc>
          <w:tcPr>
            <w:tcW w:w="1001" w:type="dxa"/>
            <w:noWrap/>
            <w:hideMark/>
          </w:tcPr>
          <w:p w14:paraId="3C3DF333"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2FA7D0C2"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54006529"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Isoflurane during inspiration</w:t>
            </w:r>
          </w:p>
        </w:tc>
      </w:tr>
      <w:tr w:rsidR="00E245FA" w:rsidRPr="00E245FA" w14:paraId="2CFA7BE7"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606F2541"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2F52288"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606</w:t>
            </w:r>
          </w:p>
        </w:tc>
        <w:tc>
          <w:tcPr>
            <w:tcW w:w="1142" w:type="dxa"/>
            <w:noWrap/>
            <w:hideMark/>
          </w:tcPr>
          <w:p w14:paraId="313A6ECF"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29B9C5E8"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56EA0C6D"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1023888</w:t>
            </w:r>
          </w:p>
        </w:tc>
        <w:tc>
          <w:tcPr>
            <w:tcW w:w="1001" w:type="dxa"/>
            <w:noWrap/>
            <w:hideMark/>
          </w:tcPr>
          <w:p w14:paraId="6BEBA5CF"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A44EBD6"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51185179"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Isoflurane during expiration</w:t>
            </w:r>
          </w:p>
        </w:tc>
      </w:tr>
      <w:tr w:rsidR="00E245FA" w:rsidRPr="00E245FA" w14:paraId="10514D85"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20702ACE"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0A26EB2B"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61</w:t>
            </w:r>
          </w:p>
        </w:tc>
        <w:tc>
          <w:tcPr>
            <w:tcW w:w="1142" w:type="dxa"/>
            <w:noWrap/>
            <w:hideMark/>
          </w:tcPr>
          <w:p w14:paraId="12188B4B"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52A47856"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0AA96F03"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4090654</w:t>
            </w:r>
          </w:p>
        </w:tc>
        <w:tc>
          <w:tcPr>
            <w:tcW w:w="1001" w:type="dxa"/>
            <w:noWrap/>
            <w:hideMark/>
          </w:tcPr>
          <w:p w14:paraId="21146B8E"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276EF989"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6767B32A"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Dynamic compliance</w:t>
            </w:r>
          </w:p>
        </w:tc>
      </w:tr>
      <w:tr w:rsidR="00E245FA" w:rsidRPr="00E245FA" w14:paraId="59B6B0A8"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1A179314"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15721CBE"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625</w:t>
            </w:r>
          </w:p>
        </w:tc>
        <w:tc>
          <w:tcPr>
            <w:tcW w:w="1142" w:type="dxa"/>
            <w:noWrap/>
            <w:hideMark/>
          </w:tcPr>
          <w:p w14:paraId="55C55A85"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0F2E94AF"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090AB46D"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21490578</w:t>
            </w:r>
          </w:p>
        </w:tc>
        <w:tc>
          <w:tcPr>
            <w:tcW w:w="1001" w:type="dxa"/>
            <w:noWrap/>
            <w:hideMark/>
          </w:tcPr>
          <w:p w14:paraId="7AB86B92"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1003C62A"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BD5F220"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Apnea duration</w:t>
            </w:r>
          </w:p>
        </w:tc>
      </w:tr>
      <w:tr w:rsidR="00E245FA" w:rsidRPr="00E245FA" w14:paraId="61E2ABFB"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50A400C3"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EBE099D"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634</w:t>
            </w:r>
          </w:p>
        </w:tc>
        <w:tc>
          <w:tcPr>
            <w:tcW w:w="1142" w:type="dxa"/>
            <w:noWrap/>
            <w:hideMark/>
          </w:tcPr>
          <w:p w14:paraId="1B839E89"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2365A0B9"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0CD3A078"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4353937</w:t>
            </w:r>
          </w:p>
        </w:tc>
        <w:tc>
          <w:tcPr>
            <w:tcW w:w="1001" w:type="dxa"/>
            <w:noWrap/>
            <w:hideMark/>
          </w:tcPr>
          <w:p w14:paraId="2DBFC51B"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0F9686A"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6B27688C"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Expired oxygen concentration</w:t>
            </w:r>
          </w:p>
        </w:tc>
      </w:tr>
      <w:tr w:rsidR="00E245FA" w:rsidRPr="00E245FA" w14:paraId="4F43F6DC"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FECB664"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71DFDFC"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635</w:t>
            </w:r>
          </w:p>
        </w:tc>
        <w:tc>
          <w:tcPr>
            <w:tcW w:w="1142" w:type="dxa"/>
            <w:noWrap/>
            <w:hideMark/>
          </w:tcPr>
          <w:p w14:paraId="64A57659"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3ABA3150"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1402A301"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4353936</w:t>
            </w:r>
          </w:p>
        </w:tc>
        <w:tc>
          <w:tcPr>
            <w:tcW w:w="1001" w:type="dxa"/>
            <w:noWrap/>
            <w:hideMark/>
          </w:tcPr>
          <w:p w14:paraId="44342824"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1FF4D18F"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E1824AF"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Inspired oxygen concentration</w:t>
            </w:r>
          </w:p>
        </w:tc>
      </w:tr>
      <w:tr w:rsidR="00E245FA" w:rsidRPr="00E245FA" w14:paraId="6B91AF85"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D6232FB"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B4AB7F4"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6551</w:t>
            </w:r>
          </w:p>
        </w:tc>
        <w:tc>
          <w:tcPr>
            <w:tcW w:w="1142" w:type="dxa"/>
            <w:noWrap/>
            <w:hideMark/>
          </w:tcPr>
          <w:p w14:paraId="3C7FCD5A"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0DF5DB00"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2BDF58A8"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4353940</w:t>
            </w:r>
          </w:p>
        </w:tc>
        <w:tc>
          <w:tcPr>
            <w:tcW w:w="1001" w:type="dxa"/>
            <w:noWrap/>
            <w:hideMark/>
          </w:tcPr>
          <w:p w14:paraId="3258EDB6"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18A4404D"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0439400"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 End tidal carbon dioxide partial pressure</w:t>
            </w:r>
          </w:p>
        </w:tc>
      </w:tr>
      <w:tr w:rsidR="00E245FA" w:rsidRPr="00E245FA" w14:paraId="3546A776"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F077455"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C06B3D2"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7076</w:t>
            </w:r>
          </w:p>
        </w:tc>
        <w:tc>
          <w:tcPr>
            <w:tcW w:w="1142" w:type="dxa"/>
            <w:noWrap/>
            <w:hideMark/>
          </w:tcPr>
          <w:p w14:paraId="582D826A"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64F0F18D"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0A6F8E49"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37042784</w:t>
            </w:r>
          </w:p>
        </w:tc>
        <w:tc>
          <w:tcPr>
            <w:tcW w:w="1001" w:type="dxa"/>
            <w:noWrap/>
            <w:hideMark/>
          </w:tcPr>
          <w:p w14:paraId="74B234BF"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739E865C"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39564BF"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Ventilation mode</w:t>
            </w:r>
          </w:p>
        </w:tc>
      </w:tr>
      <w:tr w:rsidR="00E245FA" w:rsidRPr="00E245FA" w14:paraId="44E60A6A"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2933CEB"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15950886"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7077</w:t>
            </w:r>
          </w:p>
        </w:tc>
        <w:tc>
          <w:tcPr>
            <w:tcW w:w="1142" w:type="dxa"/>
            <w:noWrap/>
            <w:hideMark/>
          </w:tcPr>
          <w:p w14:paraId="1174A79E"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434F0EF2"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4AFD3CBE"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3004921</w:t>
            </w:r>
          </w:p>
        </w:tc>
        <w:tc>
          <w:tcPr>
            <w:tcW w:w="1001" w:type="dxa"/>
            <w:noWrap/>
            <w:hideMark/>
          </w:tcPr>
          <w:p w14:paraId="70103543"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8D84F4A"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5D669EC6"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Ventilation mode Ventilator</w:t>
            </w:r>
          </w:p>
        </w:tc>
      </w:tr>
      <w:tr w:rsidR="00E245FA" w:rsidRPr="00E245FA" w14:paraId="4F4CEE17"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82A6158"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1CE548D5"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780</w:t>
            </w:r>
          </w:p>
        </w:tc>
        <w:tc>
          <w:tcPr>
            <w:tcW w:w="1142" w:type="dxa"/>
            <w:noWrap/>
            <w:hideMark/>
          </w:tcPr>
          <w:p w14:paraId="2327E162"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4BFE2373"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6FA2CB1D"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3024882</w:t>
            </w:r>
          </w:p>
        </w:tc>
        <w:tc>
          <w:tcPr>
            <w:tcW w:w="1001" w:type="dxa"/>
            <w:noWrap/>
            <w:hideMark/>
          </w:tcPr>
          <w:p w14:paraId="53571DA8"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50199544"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0802660"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Oxygen/Inspired gas setting [Volume Fraction] Ventilator</w:t>
            </w:r>
          </w:p>
        </w:tc>
      </w:tr>
      <w:tr w:rsidR="00E245FA" w:rsidRPr="00E245FA" w14:paraId="05FFB692"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5556D18E"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7EB21AC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7857</w:t>
            </w:r>
          </w:p>
        </w:tc>
        <w:tc>
          <w:tcPr>
            <w:tcW w:w="1142" w:type="dxa"/>
            <w:noWrap/>
            <w:hideMark/>
          </w:tcPr>
          <w:p w14:paraId="11BA87EF"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3BFD997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0AF63D0F"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4090647</w:t>
            </w:r>
          </w:p>
        </w:tc>
        <w:tc>
          <w:tcPr>
            <w:tcW w:w="1001" w:type="dxa"/>
            <w:noWrap/>
            <w:hideMark/>
          </w:tcPr>
          <w:p w14:paraId="23912A77"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1316CBA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6C90B1B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Oxygen uptake</w:t>
            </w:r>
          </w:p>
        </w:tc>
      </w:tr>
      <w:tr w:rsidR="00E245FA" w:rsidRPr="00E245FA" w14:paraId="7DFA6B3A"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3E0BABEC"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0CF4F01"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7915</w:t>
            </w:r>
          </w:p>
        </w:tc>
        <w:tc>
          <w:tcPr>
            <w:tcW w:w="1142" w:type="dxa"/>
            <w:noWrap/>
            <w:hideMark/>
          </w:tcPr>
          <w:p w14:paraId="0C16C424"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606F4655"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27EA1FFE"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4144152</w:t>
            </w:r>
          </w:p>
        </w:tc>
        <w:tc>
          <w:tcPr>
            <w:tcW w:w="1001" w:type="dxa"/>
            <w:noWrap/>
            <w:hideMark/>
          </w:tcPr>
          <w:p w14:paraId="5BDA2971"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5B74A98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5991D01"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Inspired halothane concentration</w:t>
            </w:r>
          </w:p>
        </w:tc>
      </w:tr>
      <w:tr w:rsidR="00E245FA" w:rsidRPr="00E245FA" w14:paraId="61DBCE7D"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0AF0954C"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A9C3696"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7916</w:t>
            </w:r>
          </w:p>
        </w:tc>
        <w:tc>
          <w:tcPr>
            <w:tcW w:w="1142" w:type="dxa"/>
            <w:noWrap/>
            <w:hideMark/>
          </w:tcPr>
          <w:p w14:paraId="65E6F840"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68CE8E55"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57373FF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4143986</w:t>
            </w:r>
          </w:p>
        </w:tc>
        <w:tc>
          <w:tcPr>
            <w:tcW w:w="1001" w:type="dxa"/>
            <w:noWrap/>
            <w:hideMark/>
          </w:tcPr>
          <w:p w14:paraId="7D9E1F47"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622CF3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0755F74"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End tidal halothane concentration</w:t>
            </w:r>
          </w:p>
        </w:tc>
      </w:tr>
      <w:tr w:rsidR="00E245FA" w:rsidRPr="00E245FA" w14:paraId="29F96C0A"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88D7A3C"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76972E0E"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7917</w:t>
            </w:r>
          </w:p>
        </w:tc>
        <w:tc>
          <w:tcPr>
            <w:tcW w:w="1142" w:type="dxa"/>
            <w:noWrap/>
            <w:hideMark/>
          </w:tcPr>
          <w:p w14:paraId="20CEBC42"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3618FC7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779ABF9D"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4143990</w:t>
            </w:r>
          </w:p>
        </w:tc>
        <w:tc>
          <w:tcPr>
            <w:tcW w:w="1001" w:type="dxa"/>
            <w:noWrap/>
            <w:hideMark/>
          </w:tcPr>
          <w:p w14:paraId="06B5EE70"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0C88F0A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C858983"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Inspired enflurane concentration</w:t>
            </w:r>
          </w:p>
        </w:tc>
      </w:tr>
      <w:tr w:rsidR="00E245FA" w:rsidRPr="00E245FA" w14:paraId="5E5DDCDF"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60B28270"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B42F57A"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7918</w:t>
            </w:r>
          </w:p>
        </w:tc>
        <w:tc>
          <w:tcPr>
            <w:tcW w:w="1142" w:type="dxa"/>
            <w:noWrap/>
            <w:hideMark/>
          </w:tcPr>
          <w:p w14:paraId="12D02DA7"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57741B76"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1C4E55C3"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4137689</w:t>
            </w:r>
          </w:p>
        </w:tc>
        <w:tc>
          <w:tcPr>
            <w:tcW w:w="1001" w:type="dxa"/>
            <w:noWrap/>
            <w:hideMark/>
          </w:tcPr>
          <w:p w14:paraId="043CCFCB"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2BFC49D5"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8A934D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End tidal enflurane concentration</w:t>
            </w:r>
          </w:p>
        </w:tc>
      </w:tr>
      <w:tr w:rsidR="00E245FA" w:rsidRPr="00E245FA" w14:paraId="109BCD0F"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51EF4801"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3AA24E7"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7919</w:t>
            </w:r>
          </w:p>
        </w:tc>
        <w:tc>
          <w:tcPr>
            <w:tcW w:w="1142" w:type="dxa"/>
            <w:noWrap/>
            <w:hideMark/>
          </w:tcPr>
          <w:p w14:paraId="1156AA42"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44CE4E83"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39A6DBB2"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4140152</w:t>
            </w:r>
          </w:p>
        </w:tc>
        <w:tc>
          <w:tcPr>
            <w:tcW w:w="1001" w:type="dxa"/>
            <w:noWrap/>
            <w:hideMark/>
          </w:tcPr>
          <w:p w14:paraId="514708EA"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2D2DDD43"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538E2E87"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Inspired isoflurane </w:t>
            </w:r>
            <w:r w:rsidRPr="00E245FA">
              <w:rPr>
                <w:rFonts w:ascii="Calibri" w:eastAsia="Times New Roman" w:hAnsi="Calibri" w:cs="Calibri"/>
                <w:color w:val="000000"/>
                <w:sz w:val="16"/>
                <w:szCs w:val="16"/>
                <w:lang w:eastAsia="en-US"/>
              </w:rPr>
              <w:lastRenderedPageBreak/>
              <w:t>concentration</w:t>
            </w:r>
          </w:p>
        </w:tc>
      </w:tr>
      <w:tr w:rsidR="00E245FA" w:rsidRPr="00E245FA" w14:paraId="0DC2BED1"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4166E06"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lastRenderedPageBreak/>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B87B126"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7920</w:t>
            </w:r>
          </w:p>
        </w:tc>
        <w:tc>
          <w:tcPr>
            <w:tcW w:w="1142" w:type="dxa"/>
            <w:noWrap/>
            <w:hideMark/>
          </w:tcPr>
          <w:p w14:paraId="0FA3D7E6"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1B9E44E9"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21C65485"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4146300</w:t>
            </w:r>
          </w:p>
        </w:tc>
        <w:tc>
          <w:tcPr>
            <w:tcW w:w="1001" w:type="dxa"/>
            <w:noWrap/>
            <w:hideMark/>
          </w:tcPr>
          <w:p w14:paraId="50A53CCB"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6E1A26B6"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C4C14B1"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End tidal isoflurane concentration</w:t>
            </w:r>
          </w:p>
        </w:tc>
      </w:tr>
      <w:tr w:rsidR="00E245FA" w:rsidRPr="00E245FA" w14:paraId="5B17BF77"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031F1CCA"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5BA02216"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7921</w:t>
            </w:r>
          </w:p>
        </w:tc>
        <w:tc>
          <w:tcPr>
            <w:tcW w:w="1142" w:type="dxa"/>
            <w:noWrap/>
            <w:hideMark/>
          </w:tcPr>
          <w:p w14:paraId="29488262"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5DBEB2A8"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77D8B4B0"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4141359</w:t>
            </w:r>
          </w:p>
        </w:tc>
        <w:tc>
          <w:tcPr>
            <w:tcW w:w="1001" w:type="dxa"/>
            <w:noWrap/>
            <w:hideMark/>
          </w:tcPr>
          <w:p w14:paraId="4F98C616"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2F42777"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5B9AC22A"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Inspired desflurane concentration</w:t>
            </w:r>
          </w:p>
        </w:tc>
      </w:tr>
      <w:tr w:rsidR="00E245FA" w:rsidRPr="00E245FA" w14:paraId="75C710D4"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39191BE3"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134F9D46"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7922</w:t>
            </w:r>
          </w:p>
        </w:tc>
        <w:tc>
          <w:tcPr>
            <w:tcW w:w="1142" w:type="dxa"/>
            <w:noWrap/>
            <w:hideMark/>
          </w:tcPr>
          <w:p w14:paraId="705136AE"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76ABB083"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339F82CF"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4140454</w:t>
            </w:r>
          </w:p>
        </w:tc>
        <w:tc>
          <w:tcPr>
            <w:tcW w:w="1001" w:type="dxa"/>
            <w:noWrap/>
            <w:hideMark/>
          </w:tcPr>
          <w:p w14:paraId="096A045D"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3360A00"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B2A6DE8"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End tidal desflurane concentration</w:t>
            </w:r>
          </w:p>
        </w:tc>
      </w:tr>
      <w:tr w:rsidR="00E245FA" w:rsidRPr="00E245FA" w14:paraId="05603A2A"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0DD9404"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7F845928"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7923</w:t>
            </w:r>
          </w:p>
        </w:tc>
        <w:tc>
          <w:tcPr>
            <w:tcW w:w="1142" w:type="dxa"/>
            <w:noWrap/>
            <w:hideMark/>
          </w:tcPr>
          <w:p w14:paraId="135D4F8A"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7DC12C48"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76CCCD79"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4137519</w:t>
            </w:r>
          </w:p>
        </w:tc>
        <w:tc>
          <w:tcPr>
            <w:tcW w:w="1001" w:type="dxa"/>
            <w:noWrap/>
            <w:hideMark/>
          </w:tcPr>
          <w:p w14:paraId="29F39CF6"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01D9428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6DA7251"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Inspired sevoflurane concentration</w:t>
            </w:r>
          </w:p>
        </w:tc>
      </w:tr>
      <w:tr w:rsidR="00E245FA" w:rsidRPr="00E245FA" w14:paraId="067A8510"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57A41239"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C5BEF66"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7924</w:t>
            </w:r>
          </w:p>
        </w:tc>
        <w:tc>
          <w:tcPr>
            <w:tcW w:w="1142" w:type="dxa"/>
            <w:noWrap/>
            <w:hideMark/>
          </w:tcPr>
          <w:p w14:paraId="7DFBF511"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45F58549"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770721F3"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4140731</w:t>
            </w:r>
          </w:p>
        </w:tc>
        <w:tc>
          <w:tcPr>
            <w:tcW w:w="1001" w:type="dxa"/>
            <w:noWrap/>
            <w:hideMark/>
          </w:tcPr>
          <w:p w14:paraId="67AE5EB6"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27745AA3"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5C5F5FC"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Expired sevoflurane concentration</w:t>
            </w:r>
          </w:p>
        </w:tc>
      </w:tr>
      <w:tr w:rsidR="00E245FA" w:rsidRPr="00E245FA" w14:paraId="02220025"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254F795A"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74EF308F"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8560</w:t>
            </w:r>
          </w:p>
        </w:tc>
        <w:tc>
          <w:tcPr>
            <w:tcW w:w="1142" w:type="dxa"/>
            <w:noWrap/>
            <w:hideMark/>
          </w:tcPr>
          <w:p w14:paraId="1726C700"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45AD17F4"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1C7CB406"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3032445</w:t>
            </w:r>
          </w:p>
        </w:tc>
        <w:tc>
          <w:tcPr>
            <w:tcW w:w="1001" w:type="dxa"/>
            <w:noWrap/>
            <w:hideMark/>
          </w:tcPr>
          <w:p w14:paraId="77130F7C"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14608ED"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66D12FC2"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Ideal body weight</w:t>
            </w:r>
          </w:p>
        </w:tc>
      </w:tr>
      <w:tr w:rsidR="00E245FA" w:rsidRPr="00E245FA" w14:paraId="0CCB4F5F"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6D6C36AC"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DRAGERMEDIBUS_5.3.21.3_APOLLO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B7A5D45"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9310</w:t>
            </w:r>
          </w:p>
        </w:tc>
        <w:tc>
          <w:tcPr>
            <w:tcW w:w="1142" w:type="dxa"/>
            <w:noWrap/>
            <w:hideMark/>
          </w:tcPr>
          <w:p w14:paraId="5059097D"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02CDF022"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3181F52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3030916</w:t>
            </w:r>
          </w:p>
        </w:tc>
        <w:tc>
          <w:tcPr>
            <w:tcW w:w="1001" w:type="dxa"/>
            <w:noWrap/>
            <w:hideMark/>
          </w:tcPr>
          <w:p w14:paraId="61A6F133"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5C80110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81B5CF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Compliance of last 20% of breath/Compliance of entire breath</w:t>
            </w:r>
          </w:p>
        </w:tc>
      </w:tr>
      <w:tr w:rsidR="00E245FA" w:rsidRPr="00E245FA" w14:paraId="4656765A"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6EB0B3D8"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0BF0587D"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1189</w:t>
            </w:r>
          </w:p>
        </w:tc>
        <w:tc>
          <w:tcPr>
            <w:tcW w:w="1142" w:type="dxa"/>
            <w:noWrap/>
            <w:hideMark/>
          </w:tcPr>
          <w:p w14:paraId="1E7F5FFF"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1792700A"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67E0DE29"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4353713</w:t>
            </w:r>
          </w:p>
        </w:tc>
        <w:tc>
          <w:tcPr>
            <w:tcW w:w="1001" w:type="dxa"/>
            <w:noWrap/>
            <w:hideMark/>
          </w:tcPr>
          <w:p w14:paraId="38B7C361"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7CCF3D12"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566DDC4"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Positive end expiratory pressure</w:t>
            </w:r>
          </w:p>
        </w:tc>
      </w:tr>
      <w:tr w:rsidR="00E245FA" w:rsidRPr="00E245FA" w14:paraId="672FD86C"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7E0745D7"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780F3F90"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1306</w:t>
            </w:r>
          </w:p>
        </w:tc>
        <w:tc>
          <w:tcPr>
            <w:tcW w:w="1142" w:type="dxa"/>
            <w:noWrap/>
            <w:hideMark/>
          </w:tcPr>
          <w:p w14:paraId="7C067E41"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20268910"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0164F1A0"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4029625</w:t>
            </w:r>
          </w:p>
        </w:tc>
        <w:tc>
          <w:tcPr>
            <w:tcW w:w="1001" w:type="dxa"/>
            <w:noWrap/>
            <w:hideMark/>
          </w:tcPr>
          <w:p w14:paraId="18962D31"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54506EC4"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CB642DD"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Tidal volume</w:t>
            </w:r>
          </w:p>
        </w:tc>
      </w:tr>
      <w:tr w:rsidR="00E245FA" w:rsidRPr="00E245FA" w14:paraId="1C2B973D"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318E93A8"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5C36780"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1307</w:t>
            </w:r>
          </w:p>
        </w:tc>
        <w:tc>
          <w:tcPr>
            <w:tcW w:w="1142" w:type="dxa"/>
            <w:noWrap/>
            <w:hideMark/>
          </w:tcPr>
          <w:p w14:paraId="746680AC"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1B634B43"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4B4AF7B8"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4353621</w:t>
            </w:r>
          </w:p>
        </w:tc>
        <w:tc>
          <w:tcPr>
            <w:tcW w:w="1001" w:type="dxa"/>
            <w:noWrap/>
            <w:hideMark/>
          </w:tcPr>
          <w:p w14:paraId="160E3865"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A963968"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02525E5"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Minute volume</w:t>
            </w:r>
          </w:p>
        </w:tc>
      </w:tr>
      <w:tr w:rsidR="00E245FA" w:rsidRPr="00E245FA" w14:paraId="4DB9900C"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F55B8DB"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26A17E28"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1393</w:t>
            </w:r>
          </w:p>
        </w:tc>
        <w:tc>
          <w:tcPr>
            <w:tcW w:w="1142" w:type="dxa"/>
            <w:noWrap/>
            <w:hideMark/>
          </w:tcPr>
          <w:p w14:paraId="1C717AC8"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4880119D"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74308E65"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37067076</w:t>
            </w:r>
          </w:p>
        </w:tc>
        <w:tc>
          <w:tcPr>
            <w:tcW w:w="1001" w:type="dxa"/>
            <w:noWrap/>
            <w:hideMark/>
          </w:tcPr>
          <w:p w14:paraId="05D3BB25"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26BF370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10B01245"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Maximum airway pressure limit setting</w:t>
            </w:r>
          </w:p>
        </w:tc>
      </w:tr>
      <w:tr w:rsidR="00E245FA" w:rsidRPr="00E245FA" w14:paraId="27A37819"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62D7F1ED"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1168FB93"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1415</w:t>
            </w:r>
          </w:p>
        </w:tc>
        <w:tc>
          <w:tcPr>
            <w:tcW w:w="1142" w:type="dxa"/>
            <w:noWrap/>
            <w:hideMark/>
          </w:tcPr>
          <w:p w14:paraId="0387EE27"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10C8070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64C2DF4D"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4.25E+14</w:t>
            </w:r>
          </w:p>
        </w:tc>
        <w:tc>
          <w:tcPr>
            <w:tcW w:w="1001" w:type="dxa"/>
            <w:noWrap/>
            <w:hideMark/>
          </w:tcPr>
          <w:p w14:paraId="22FD708E"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6FD3BA6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8A39BF9"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Mean airway pressure</w:t>
            </w:r>
          </w:p>
        </w:tc>
      </w:tr>
      <w:tr w:rsidR="00E245FA" w:rsidRPr="00E245FA" w14:paraId="767CE72D"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45432C5A"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D09474C"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2104</w:t>
            </w:r>
          </w:p>
        </w:tc>
        <w:tc>
          <w:tcPr>
            <w:tcW w:w="1142" w:type="dxa"/>
            <w:noWrap/>
            <w:hideMark/>
          </w:tcPr>
          <w:p w14:paraId="2800F6D8"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480A73D7"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540AE1DC"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4216746</w:t>
            </w:r>
          </w:p>
        </w:tc>
        <w:tc>
          <w:tcPr>
            <w:tcW w:w="1001" w:type="dxa"/>
            <w:noWrap/>
            <w:hideMark/>
          </w:tcPr>
          <w:p w14:paraId="40879E32"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2DCCC5DF"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23CFD075"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Positive end expiratory pressure setting</w:t>
            </w:r>
          </w:p>
        </w:tc>
      </w:tr>
      <w:tr w:rsidR="00E245FA" w:rsidRPr="00E245FA" w14:paraId="6F873436"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30BD9EE9"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75862A55"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2564</w:t>
            </w:r>
          </w:p>
        </w:tc>
        <w:tc>
          <w:tcPr>
            <w:tcW w:w="1142" w:type="dxa"/>
            <w:noWrap/>
            <w:hideMark/>
          </w:tcPr>
          <w:p w14:paraId="3712E8FA"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6B80A073"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40984F9E"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4108457</w:t>
            </w:r>
          </w:p>
        </w:tc>
        <w:tc>
          <w:tcPr>
            <w:tcW w:w="1001" w:type="dxa"/>
            <w:noWrap/>
            <w:hideMark/>
          </w:tcPr>
          <w:p w14:paraId="2E333358"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1001" w:type="dxa"/>
            <w:noWrap/>
            <w:hideMark/>
          </w:tcPr>
          <w:p w14:paraId="7D4593BA"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4114683</w:t>
            </w:r>
          </w:p>
        </w:tc>
        <w:tc>
          <w:tcPr>
            <w:tcW w:w="1020" w:type="dxa"/>
            <w:noWrap/>
            <w:hideMark/>
          </w:tcPr>
          <w:p w14:paraId="714141D3"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Airway pressure</w:t>
            </w:r>
          </w:p>
        </w:tc>
      </w:tr>
      <w:tr w:rsidR="00E245FA" w:rsidRPr="00E245FA" w14:paraId="4232B0D7"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30EADF7F"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3D8CE9EC"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2565</w:t>
            </w:r>
          </w:p>
        </w:tc>
        <w:tc>
          <w:tcPr>
            <w:tcW w:w="1142" w:type="dxa"/>
            <w:noWrap/>
            <w:hideMark/>
          </w:tcPr>
          <w:p w14:paraId="61F6D3F4"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552E33F2"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688BB1DD"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4108457</w:t>
            </w:r>
          </w:p>
        </w:tc>
        <w:tc>
          <w:tcPr>
            <w:tcW w:w="1001" w:type="dxa"/>
            <w:noWrap/>
            <w:hideMark/>
          </w:tcPr>
          <w:p w14:paraId="52335B27"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1001" w:type="dxa"/>
            <w:noWrap/>
            <w:hideMark/>
          </w:tcPr>
          <w:p w14:paraId="173CC847"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1004398</w:t>
            </w:r>
          </w:p>
        </w:tc>
        <w:tc>
          <w:tcPr>
            <w:tcW w:w="1020" w:type="dxa"/>
            <w:noWrap/>
            <w:hideMark/>
          </w:tcPr>
          <w:p w14:paraId="11DC0EDB"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Airway pressure</w:t>
            </w:r>
          </w:p>
        </w:tc>
      </w:tr>
      <w:tr w:rsidR="00E245FA" w:rsidRPr="00E245FA" w14:paraId="40DDCE6A"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2DB6F44F"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5EC74A1F"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2987</w:t>
            </w:r>
          </w:p>
        </w:tc>
        <w:tc>
          <w:tcPr>
            <w:tcW w:w="1142" w:type="dxa"/>
            <w:noWrap/>
            <w:hideMark/>
          </w:tcPr>
          <w:p w14:paraId="1E7375C9"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4E7A506C"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456C261C"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4215838</w:t>
            </w:r>
          </w:p>
        </w:tc>
        <w:tc>
          <w:tcPr>
            <w:tcW w:w="1001" w:type="dxa"/>
            <w:noWrap/>
            <w:hideMark/>
          </w:tcPr>
          <w:p w14:paraId="60FEE912"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2E403CC5"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1681440"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Inspiratory pressure setting</w:t>
            </w:r>
          </w:p>
        </w:tc>
      </w:tr>
      <w:tr w:rsidR="00E245FA" w:rsidRPr="00E245FA" w14:paraId="33F4F622"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18449965"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1ABD65DA"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4003</w:t>
            </w:r>
          </w:p>
        </w:tc>
        <w:tc>
          <w:tcPr>
            <w:tcW w:w="1142" w:type="dxa"/>
            <w:noWrap/>
            <w:hideMark/>
          </w:tcPr>
          <w:p w14:paraId="6EF90B79"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633A1266"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45E0AD32"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4313591</w:t>
            </w:r>
          </w:p>
        </w:tc>
        <w:tc>
          <w:tcPr>
            <w:tcW w:w="1001" w:type="dxa"/>
            <w:noWrap/>
            <w:hideMark/>
          </w:tcPr>
          <w:p w14:paraId="57611E58"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3D6053D"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493C4E3"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Respiratory rate</w:t>
            </w:r>
          </w:p>
        </w:tc>
      </w:tr>
      <w:tr w:rsidR="00E245FA" w:rsidRPr="00E245FA" w14:paraId="46AC4202"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57933CA2"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689FB3A"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4024</w:t>
            </w:r>
          </w:p>
        </w:tc>
        <w:tc>
          <w:tcPr>
            <w:tcW w:w="1142" w:type="dxa"/>
            <w:noWrap/>
            <w:hideMark/>
          </w:tcPr>
          <w:p w14:paraId="3677BAE2"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2A494FA3"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5980EA65"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21490718</w:t>
            </w:r>
          </w:p>
        </w:tc>
        <w:tc>
          <w:tcPr>
            <w:tcW w:w="1001" w:type="dxa"/>
            <w:noWrap/>
            <w:hideMark/>
          </w:tcPr>
          <w:p w14:paraId="41ACF7C9"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23AAC4B8"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6949937E"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Fresh </w:t>
            </w:r>
            <w:proofErr w:type="spellStart"/>
            <w:proofErr w:type="gramStart"/>
            <w:r w:rsidRPr="00E245FA">
              <w:rPr>
                <w:rFonts w:ascii="Calibri" w:eastAsia="Times New Roman" w:hAnsi="Calibri" w:cs="Calibri"/>
                <w:color w:val="000000"/>
                <w:sz w:val="16"/>
                <w:szCs w:val="16"/>
                <w:lang w:eastAsia="en-US"/>
              </w:rPr>
              <w:t>gas.oxygen</w:t>
            </w:r>
            <w:proofErr w:type="spellEnd"/>
            <w:proofErr w:type="gramEnd"/>
            <w:r w:rsidRPr="00E245FA">
              <w:rPr>
                <w:rFonts w:ascii="Calibri" w:eastAsia="Times New Roman" w:hAnsi="Calibri" w:cs="Calibri"/>
                <w:color w:val="000000"/>
                <w:sz w:val="16"/>
                <w:szCs w:val="16"/>
                <w:lang w:eastAsia="en-US"/>
              </w:rPr>
              <w:t xml:space="preserve"> flow Gas delivery system</w:t>
            </w:r>
          </w:p>
        </w:tc>
      </w:tr>
      <w:tr w:rsidR="00E245FA" w:rsidRPr="00E245FA" w14:paraId="0A3BAD38"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596D1C85"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9EBF355"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4113</w:t>
            </w:r>
          </w:p>
        </w:tc>
        <w:tc>
          <w:tcPr>
            <w:tcW w:w="1142" w:type="dxa"/>
            <w:noWrap/>
            <w:hideMark/>
          </w:tcPr>
          <w:p w14:paraId="7BE2D59F"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482A3B7C"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1738CE4E"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21490716</w:t>
            </w:r>
          </w:p>
        </w:tc>
        <w:tc>
          <w:tcPr>
            <w:tcW w:w="1001" w:type="dxa"/>
            <w:noWrap/>
            <w:hideMark/>
          </w:tcPr>
          <w:p w14:paraId="794F3A09"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6F7251D8"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0FBABEF0"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Fresh </w:t>
            </w:r>
            <w:proofErr w:type="spellStart"/>
            <w:r w:rsidRPr="00E245FA">
              <w:rPr>
                <w:rFonts w:ascii="Calibri" w:eastAsia="Times New Roman" w:hAnsi="Calibri" w:cs="Calibri"/>
                <w:color w:val="000000"/>
                <w:sz w:val="16"/>
                <w:szCs w:val="16"/>
                <w:lang w:eastAsia="en-US"/>
              </w:rPr>
              <w:t>gas.air</w:t>
            </w:r>
            <w:proofErr w:type="spellEnd"/>
            <w:r w:rsidRPr="00E245FA">
              <w:rPr>
                <w:rFonts w:ascii="Calibri" w:eastAsia="Times New Roman" w:hAnsi="Calibri" w:cs="Calibri"/>
                <w:color w:val="000000"/>
                <w:sz w:val="16"/>
                <w:szCs w:val="16"/>
                <w:lang w:eastAsia="en-US"/>
              </w:rPr>
              <w:t xml:space="preserve"> flow Gas delivery system</w:t>
            </w:r>
          </w:p>
        </w:tc>
      </w:tr>
      <w:tr w:rsidR="00E245FA" w:rsidRPr="00E245FA" w14:paraId="1D77C9D1"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2E710161"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lastRenderedPageBreak/>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404EBD61"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4115</w:t>
            </w:r>
          </w:p>
        </w:tc>
        <w:tc>
          <w:tcPr>
            <w:tcW w:w="1142" w:type="dxa"/>
            <w:noWrap/>
            <w:hideMark/>
          </w:tcPr>
          <w:p w14:paraId="27C41598"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287D3C84"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678754B0"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21490717</w:t>
            </w:r>
          </w:p>
        </w:tc>
        <w:tc>
          <w:tcPr>
            <w:tcW w:w="1001" w:type="dxa"/>
            <w:noWrap/>
            <w:hideMark/>
          </w:tcPr>
          <w:p w14:paraId="4DC8E1BE"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2E890EE4"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5B0D04A3"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 xml:space="preserve">Fresh </w:t>
            </w:r>
            <w:proofErr w:type="spellStart"/>
            <w:proofErr w:type="gramStart"/>
            <w:r w:rsidRPr="00E245FA">
              <w:rPr>
                <w:rFonts w:ascii="Calibri" w:eastAsia="Times New Roman" w:hAnsi="Calibri" w:cs="Calibri"/>
                <w:color w:val="000000"/>
                <w:sz w:val="16"/>
                <w:szCs w:val="16"/>
                <w:lang w:eastAsia="en-US"/>
              </w:rPr>
              <w:t>gas.nitrous</w:t>
            </w:r>
            <w:proofErr w:type="spellEnd"/>
            <w:proofErr w:type="gramEnd"/>
            <w:r w:rsidRPr="00E245FA">
              <w:rPr>
                <w:rFonts w:ascii="Calibri" w:eastAsia="Times New Roman" w:hAnsi="Calibri" w:cs="Calibri"/>
                <w:color w:val="000000"/>
                <w:sz w:val="16"/>
                <w:szCs w:val="16"/>
                <w:lang w:eastAsia="en-US"/>
              </w:rPr>
              <w:t xml:space="preserve"> oxide flow Gas delivery system</w:t>
            </w:r>
          </w:p>
        </w:tc>
      </w:tr>
      <w:tr w:rsidR="00E245FA" w:rsidRPr="00E245FA" w14:paraId="0F7027F4"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17862049"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0F913D54"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584</w:t>
            </w:r>
          </w:p>
        </w:tc>
        <w:tc>
          <w:tcPr>
            <w:tcW w:w="1142" w:type="dxa"/>
            <w:noWrap/>
            <w:hideMark/>
          </w:tcPr>
          <w:p w14:paraId="51EA8AD1"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2DDC62D2"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7AC7E588"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3004921</w:t>
            </w:r>
          </w:p>
        </w:tc>
        <w:tc>
          <w:tcPr>
            <w:tcW w:w="1001" w:type="dxa"/>
            <w:noWrap/>
            <w:hideMark/>
          </w:tcPr>
          <w:p w14:paraId="61BD8B0A"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3F8BE98E"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758BCE24"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Ventilation mode Ventilator</w:t>
            </w:r>
          </w:p>
        </w:tc>
      </w:tr>
      <w:tr w:rsidR="00E245FA" w:rsidRPr="00E245FA" w14:paraId="5A0ED9F9"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5CB96C45"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507B687C"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60</w:t>
            </w:r>
          </w:p>
        </w:tc>
        <w:tc>
          <w:tcPr>
            <w:tcW w:w="1142" w:type="dxa"/>
            <w:noWrap/>
            <w:hideMark/>
          </w:tcPr>
          <w:p w14:paraId="29643996"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0501EF7C"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364D202B"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4029625</w:t>
            </w:r>
          </w:p>
        </w:tc>
        <w:tc>
          <w:tcPr>
            <w:tcW w:w="1001" w:type="dxa"/>
            <w:noWrap/>
            <w:hideMark/>
          </w:tcPr>
          <w:p w14:paraId="47D7ED55"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1B8BC4E"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671CE1C9"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Tidal volume</w:t>
            </w:r>
          </w:p>
        </w:tc>
      </w:tr>
      <w:tr w:rsidR="00E245FA" w:rsidRPr="00E245FA" w14:paraId="11318D25"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06CD0C43"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035C21E9"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635</w:t>
            </w:r>
          </w:p>
        </w:tc>
        <w:tc>
          <w:tcPr>
            <w:tcW w:w="1142" w:type="dxa"/>
            <w:noWrap/>
            <w:hideMark/>
          </w:tcPr>
          <w:p w14:paraId="008DAAA2"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55D7CB29"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SNOMED</w:t>
            </w:r>
          </w:p>
        </w:tc>
        <w:tc>
          <w:tcPr>
            <w:tcW w:w="631" w:type="dxa"/>
            <w:noWrap/>
            <w:hideMark/>
          </w:tcPr>
          <w:p w14:paraId="5299DA95"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4353936</w:t>
            </w:r>
          </w:p>
        </w:tc>
        <w:tc>
          <w:tcPr>
            <w:tcW w:w="1001" w:type="dxa"/>
            <w:noWrap/>
            <w:hideMark/>
          </w:tcPr>
          <w:p w14:paraId="736360A4"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67F5D9A"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1F36B7B0"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Inspired oxygen concentration</w:t>
            </w:r>
          </w:p>
        </w:tc>
      </w:tr>
      <w:tr w:rsidR="00E245FA" w:rsidRPr="00E245FA" w14:paraId="6EBB7D41" w14:textId="77777777" w:rsidTr="00E245FA">
        <w:trPr>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35006C61"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6C4A97F5"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7076</w:t>
            </w:r>
          </w:p>
        </w:tc>
        <w:tc>
          <w:tcPr>
            <w:tcW w:w="1142" w:type="dxa"/>
            <w:noWrap/>
            <w:hideMark/>
          </w:tcPr>
          <w:p w14:paraId="04B4803A"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Observation</w:t>
            </w:r>
          </w:p>
        </w:tc>
        <w:tc>
          <w:tcPr>
            <w:tcW w:w="695" w:type="dxa"/>
            <w:noWrap/>
            <w:hideMark/>
          </w:tcPr>
          <w:p w14:paraId="1BA7EC0B"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1417139A" w14:textId="77777777" w:rsidR="00E245FA" w:rsidRPr="00E245FA" w:rsidRDefault="00E245FA" w:rsidP="00E245FA">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37042784</w:t>
            </w:r>
          </w:p>
        </w:tc>
        <w:tc>
          <w:tcPr>
            <w:tcW w:w="1001" w:type="dxa"/>
            <w:noWrap/>
            <w:hideMark/>
          </w:tcPr>
          <w:p w14:paraId="5457B7DC" w14:textId="77777777" w:rsidR="00E245FA" w:rsidRPr="00E245FA" w:rsidRDefault="00E245FA" w:rsidP="00E245F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4435669C"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4FAE59E5" w14:textId="77777777" w:rsidR="00E245FA" w:rsidRPr="00E245FA" w:rsidRDefault="00E245FA" w:rsidP="00E245FA">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Generic Ventilation Mode unitless</w:t>
            </w:r>
          </w:p>
        </w:tc>
      </w:tr>
      <w:tr w:rsidR="00E245FA" w:rsidRPr="00E245FA" w14:paraId="7E53B7E9" w14:textId="77777777" w:rsidTr="00E245F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25" w:type="dxa"/>
            <w:noWrap/>
            <w:hideMark/>
          </w:tcPr>
          <w:p w14:paraId="29C1295D" w14:textId="77777777" w:rsidR="00E245FA" w:rsidRPr="00E245FA" w:rsidRDefault="00E245FA" w:rsidP="00E245FA">
            <w:pPr>
              <w:spacing w:before="0" w:after="0" w:line="240" w:lineRule="auto"/>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DRAGERMEDIBUS_5.3.21.3_FABIUS_TIRO</w:t>
            </w:r>
            <w:proofErr w:type="gramStart"/>
            <w:r w:rsidRPr="00E245FA">
              <w:rPr>
                <w:rFonts w:ascii="Calibri" w:eastAsia="Times New Roman" w:hAnsi="Calibri" w:cs="Calibri"/>
                <w:color w:val="000000"/>
                <w:sz w:val="16"/>
                <w:szCs w:val="16"/>
                <w:lang w:eastAsia="en-US"/>
              </w:rPr>
              <w:t>_[</w:t>
            </w:r>
            <w:proofErr w:type="gramEnd"/>
            <w:r w:rsidRPr="00E245FA">
              <w:rPr>
                <w:rFonts w:ascii="Calibri" w:eastAsia="Times New Roman" w:hAnsi="Calibri" w:cs="Calibri"/>
                <w:color w:val="000000"/>
                <w:sz w:val="16"/>
                <w:szCs w:val="16"/>
                <w:lang w:eastAsia="en-US"/>
              </w:rPr>
              <w:t>MEDIBUS.X]_DR___GER</w:t>
            </w:r>
          </w:p>
        </w:tc>
        <w:tc>
          <w:tcPr>
            <w:tcW w:w="845" w:type="dxa"/>
            <w:noWrap/>
            <w:hideMark/>
          </w:tcPr>
          <w:p w14:paraId="725CAD46"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7077</w:t>
            </w:r>
          </w:p>
        </w:tc>
        <w:tc>
          <w:tcPr>
            <w:tcW w:w="1142" w:type="dxa"/>
            <w:noWrap/>
            <w:hideMark/>
          </w:tcPr>
          <w:p w14:paraId="6870441F"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Measurement</w:t>
            </w:r>
          </w:p>
        </w:tc>
        <w:tc>
          <w:tcPr>
            <w:tcW w:w="695" w:type="dxa"/>
            <w:noWrap/>
            <w:hideMark/>
          </w:tcPr>
          <w:p w14:paraId="35F25678"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LOINC</w:t>
            </w:r>
          </w:p>
        </w:tc>
        <w:tc>
          <w:tcPr>
            <w:tcW w:w="631" w:type="dxa"/>
            <w:noWrap/>
            <w:hideMark/>
          </w:tcPr>
          <w:p w14:paraId="2CEC0114" w14:textId="77777777" w:rsidR="00E245FA" w:rsidRPr="00E245FA" w:rsidRDefault="00E245FA" w:rsidP="00E245FA">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3004921</w:t>
            </w:r>
          </w:p>
        </w:tc>
        <w:tc>
          <w:tcPr>
            <w:tcW w:w="1001" w:type="dxa"/>
            <w:noWrap/>
            <w:hideMark/>
          </w:tcPr>
          <w:p w14:paraId="74F21AAE" w14:textId="77777777" w:rsidR="00E245FA" w:rsidRPr="00E245FA" w:rsidRDefault="00E245FA" w:rsidP="00E245F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01" w:type="dxa"/>
            <w:noWrap/>
            <w:hideMark/>
          </w:tcPr>
          <w:p w14:paraId="06F66AD1"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w:t>
            </w:r>
          </w:p>
        </w:tc>
        <w:tc>
          <w:tcPr>
            <w:tcW w:w="1020" w:type="dxa"/>
            <w:noWrap/>
            <w:hideMark/>
          </w:tcPr>
          <w:p w14:paraId="366C9317" w14:textId="77777777" w:rsidR="00E245FA" w:rsidRPr="00E245FA" w:rsidRDefault="00E245FA" w:rsidP="00E245FA">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n-US"/>
              </w:rPr>
            </w:pPr>
            <w:r w:rsidRPr="00E245FA">
              <w:rPr>
                <w:rFonts w:ascii="Calibri" w:eastAsia="Times New Roman" w:hAnsi="Calibri" w:cs="Calibri"/>
                <w:color w:val="000000"/>
                <w:sz w:val="16"/>
                <w:szCs w:val="16"/>
                <w:lang w:eastAsia="en-US"/>
              </w:rPr>
              <w:t>Ventilation Mode Primary unitless</w:t>
            </w:r>
          </w:p>
        </w:tc>
      </w:tr>
    </w:tbl>
    <w:p w14:paraId="278127C8" w14:textId="7C3442DF" w:rsidR="00E245FA" w:rsidRDefault="00E245FA" w:rsidP="00961991"/>
    <w:p w14:paraId="338E198C" w14:textId="77777777" w:rsidR="001C3F77" w:rsidRDefault="001C3F77" w:rsidP="00961991"/>
    <w:p w14:paraId="036F468B" w14:textId="5EF1F3DF" w:rsidR="001C3F77" w:rsidRDefault="001C3F77">
      <w:r>
        <w:br w:type="page"/>
      </w:r>
    </w:p>
    <w:p w14:paraId="0325A6C1" w14:textId="232BF292" w:rsidR="001C3F77" w:rsidRDefault="001C3F77" w:rsidP="00961991">
      <w:r>
        <w:lastRenderedPageBreak/>
        <w:t>Appendix C Philips Capsule to OMOP ETL CSV Format</w:t>
      </w:r>
    </w:p>
    <w:p w14:paraId="3734EFB8" w14:textId="77777777" w:rsidR="001C3F77" w:rsidRDefault="001C3F77" w:rsidP="00961991"/>
    <w:tbl>
      <w:tblPr>
        <w:tblStyle w:val="ListTable6Colorful"/>
        <w:tblW w:w="0" w:type="auto"/>
        <w:tblLayout w:type="fixed"/>
        <w:tblLook w:val="04A0" w:firstRow="1" w:lastRow="0" w:firstColumn="1" w:lastColumn="0" w:noHBand="0" w:noVBand="1"/>
      </w:tblPr>
      <w:tblGrid>
        <w:gridCol w:w="427"/>
        <w:gridCol w:w="427"/>
        <w:gridCol w:w="496"/>
        <w:gridCol w:w="540"/>
        <w:gridCol w:w="630"/>
        <w:gridCol w:w="990"/>
        <w:gridCol w:w="720"/>
        <w:gridCol w:w="540"/>
        <w:gridCol w:w="810"/>
        <w:gridCol w:w="450"/>
        <w:gridCol w:w="810"/>
        <w:gridCol w:w="1021"/>
        <w:gridCol w:w="1499"/>
      </w:tblGrid>
      <w:tr w:rsidR="001C3F77" w:rsidRPr="001C3F77" w14:paraId="6EF6D26B" w14:textId="77777777" w:rsidTr="00E33C5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1382FFE6"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proofErr w:type="spellStart"/>
            <w:r w:rsidRPr="001C3F77">
              <w:rPr>
                <w:rFonts w:ascii="Calibri" w:eastAsia="Times New Roman" w:hAnsi="Calibri" w:cs="Calibri"/>
                <w:color w:val="000000"/>
                <w:sz w:val="12"/>
                <w:szCs w:val="12"/>
                <w:lang w:eastAsia="en-US"/>
              </w:rPr>
              <w:t>person_id</w:t>
            </w:r>
            <w:proofErr w:type="spellEnd"/>
          </w:p>
        </w:tc>
        <w:tc>
          <w:tcPr>
            <w:tcW w:w="427" w:type="dxa"/>
            <w:noWrap/>
            <w:hideMark/>
          </w:tcPr>
          <w:p w14:paraId="239FD693"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proofErr w:type="spellStart"/>
            <w:r w:rsidRPr="001C3F77">
              <w:rPr>
                <w:rFonts w:ascii="Calibri" w:eastAsia="Times New Roman" w:hAnsi="Calibri" w:cs="Calibri"/>
                <w:color w:val="000000"/>
                <w:sz w:val="12"/>
                <w:szCs w:val="12"/>
                <w:lang w:eastAsia="en-US"/>
              </w:rPr>
              <w:t>mrn</w:t>
            </w:r>
            <w:proofErr w:type="spellEnd"/>
          </w:p>
        </w:tc>
        <w:tc>
          <w:tcPr>
            <w:tcW w:w="496" w:type="dxa"/>
            <w:noWrap/>
            <w:hideMark/>
          </w:tcPr>
          <w:p w14:paraId="45F78BD6"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last name</w:t>
            </w:r>
          </w:p>
        </w:tc>
        <w:tc>
          <w:tcPr>
            <w:tcW w:w="540" w:type="dxa"/>
            <w:noWrap/>
            <w:hideMark/>
          </w:tcPr>
          <w:p w14:paraId="44BC60B1"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 xml:space="preserve"> first name</w:t>
            </w:r>
          </w:p>
        </w:tc>
        <w:tc>
          <w:tcPr>
            <w:tcW w:w="630" w:type="dxa"/>
            <w:noWrap/>
            <w:hideMark/>
          </w:tcPr>
          <w:p w14:paraId="09D638E0"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proofErr w:type="spellStart"/>
            <w:r w:rsidRPr="001C3F77">
              <w:rPr>
                <w:rFonts w:ascii="Calibri" w:eastAsia="Times New Roman" w:hAnsi="Calibri" w:cs="Calibri"/>
                <w:color w:val="000000"/>
                <w:sz w:val="12"/>
                <w:szCs w:val="12"/>
                <w:lang w:eastAsia="en-US"/>
              </w:rPr>
              <w:t>domain_id</w:t>
            </w:r>
            <w:proofErr w:type="spellEnd"/>
          </w:p>
        </w:tc>
        <w:tc>
          <w:tcPr>
            <w:tcW w:w="990" w:type="dxa"/>
            <w:noWrap/>
            <w:hideMark/>
          </w:tcPr>
          <w:p w14:paraId="7A50A34B"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datetime</w:t>
            </w:r>
          </w:p>
        </w:tc>
        <w:tc>
          <w:tcPr>
            <w:tcW w:w="720" w:type="dxa"/>
            <w:noWrap/>
            <w:hideMark/>
          </w:tcPr>
          <w:p w14:paraId="02955DC0"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proofErr w:type="spellStart"/>
            <w:r w:rsidRPr="001C3F77">
              <w:rPr>
                <w:rFonts w:ascii="Calibri" w:eastAsia="Times New Roman" w:hAnsi="Calibri" w:cs="Calibri"/>
                <w:color w:val="000000"/>
                <w:sz w:val="12"/>
                <w:szCs w:val="12"/>
                <w:lang w:eastAsia="en-US"/>
              </w:rPr>
              <w:t>concept_id</w:t>
            </w:r>
            <w:proofErr w:type="spellEnd"/>
          </w:p>
        </w:tc>
        <w:tc>
          <w:tcPr>
            <w:tcW w:w="540" w:type="dxa"/>
            <w:noWrap/>
            <w:hideMark/>
          </w:tcPr>
          <w:p w14:paraId="373A38A3"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value</w:t>
            </w:r>
          </w:p>
        </w:tc>
        <w:tc>
          <w:tcPr>
            <w:tcW w:w="810" w:type="dxa"/>
            <w:noWrap/>
            <w:hideMark/>
          </w:tcPr>
          <w:p w14:paraId="4F9B8D4C"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 xml:space="preserve">unit </w:t>
            </w:r>
            <w:proofErr w:type="spellStart"/>
            <w:r w:rsidRPr="001C3F77">
              <w:rPr>
                <w:rFonts w:ascii="Calibri" w:eastAsia="Times New Roman" w:hAnsi="Calibri" w:cs="Calibri"/>
                <w:color w:val="000000"/>
                <w:sz w:val="12"/>
                <w:szCs w:val="12"/>
                <w:lang w:eastAsia="en-US"/>
              </w:rPr>
              <w:t>concept_id</w:t>
            </w:r>
            <w:proofErr w:type="spellEnd"/>
          </w:p>
        </w:tc>
        <w:tc>
          <w:tcPr>
            <w:tcW w:w="450" w:type="dxa"/>
            <w:noWrap/>
            <w:hideMark/>
          </w:tcPr>
          <w:p w14:paraId="1D88836A"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unit</w:t>
            </w:r>
          </w:p>
        </w:tc>
        <w:tc>
          <w:tcPr>
            <w:tcW w:w="810" w:type="dxa"/>
            <w:noWrap/>
            <w:hideMark/>
          </w:tcPr>
          <w:p w14:paraId="19263514"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range</w:t>
            </w:r>
          </w:p>
        </w:tc>
        <w:tc>
          <w:tcPr>
            <w:tcW w:w="1021" w:type="dxa"/>
            <w:noWrap/>
            <w:hideMark/>
          </w:tcPr>
          <w:p w14:paraId="69CF0340"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12"/>
                <w:szCs w:val="12"/>
                <w:lang w:eastAsia="en-US"/>
              </w:rPr>
              <w:t>source</w:t>
            </w:r>
          </w:p>
        </w:tc>
        <w:tc>
          <w:tcPr>
            <w:tcW w:w="1499" w:type="dxa"/>
            <w:noWrap/>
            <w:hideMark/>
          </w:tcPr>
          <w:p w14:paraId="45BC96ED" w14:textId="77777777" w:rsidR="001C3F77" w:rsidRPr="001C3F77" w:rsidRDefault="001C3F77" w:rsidP="001C3F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p>
        </w:tc>
      </w:tr>
      <w:tr w:rsidR="001C3F77" w:rsidRPr="001C3F77" w14:paraId="0683F6BF" w14:textId="77777777" w:rsidTr="00E33C5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0DF3484A"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4928E446" w14:textId="77777777"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40CA1D68"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24D6FFAA"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671AF146"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Measurement</w:t>
            </w:r>
          </w:p>
        </w:tc>
        <w:tc>
          <w:tcPr>
            <w:tcW w:w="990" w:type="dxa"/>
            <w:noWrap/>
            <w:hideMark/>
          </w:tcPr>
          <w:p w14:paraId="0FA70670"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15AEC1C5" w14:textId="77777777"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4239408</w:t>
            </w:r>
          </w:p>
        </w:tc>
        <w:tc>
          <w:tcPr>
            <w:tcW w:w="540" w:type="dxa"/>
            <w:noWrap/>
            <w:hideMark/>
          </w:tcPr>
          <w:p w14:paraId="6C4C5631"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100</w:t>
            </w:r>
          </w:p>
        </w:tc>
        <w:tc>
          <w:tcPr>
            <w:tcW w:w="810" w:type="dxa"/>
            <w:noWrap/>
            <w:hideMark/>
          </w:tcPr>
          <w:p w14:paraId="47937569"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4118124</w:t>
            </w:r>
          </w:p>
        </w:tc>
        <w:tc>
          <w:tcPr>
            <w:tcW w:w="450" w:type="dxa"/>
            <w:noWrap/>
            <w:hideMark/>
          </w:tcPr>
          <w:p w14:paraId="7F0C0E4A"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w:t>
            </w:r>
          </w:p>
        </w:tc>
        <w:tc>
          <w:tcPr>
            <w:tcW w:w="810" w:type="dxa"/>
            <w:noWrap/>
            <w:hideMark/>
          </w:tcPr>
          <w:p w14:paraId="0C8D2239"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40-130</w:t>
            </w:r>
          </w:p>
        </w:tc>
        <w:tc>
          <w:tcPr>
            <w:tcW w:w="2520" w:type="dxa"/>
            <w:gridSpan w:val="2"/>
            <w:noWrap/>
            <w:hideMark/>
          </w:tcPr>
          <w:p w14:paraId="1D66A992"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SYSTEMS.1|[IDENTIFIER]=</w:t>
            </w:r>
            <w:proofErr w:type="gramStart"/>
            <w:r w:rsidRPr="001C3F77">
              <w:rPr>
                <w:rFonts w:ascii="Calibri" w:eastAsia="Times New Roman" w:hAnsi="Calibri" w:cs="Calibri"/>
                <w:color w:val="000000"/>
                <w:sz w:val="8"/>
                <w:szCs w:val="8"/>
                <w:lang w:eastAsia="en-US"/>
              </w:rPr>
              <w:t>1;[</w:t>
            </w:r>
            <w:proofErr w:type="gramEnd"/>
            <w:r w:rsidRPr="001C3F77">
              <w:rPr>
                <w:rFonts w:ascii="Calibri" w:eastAsia="Times New Roman" w:hAnsi="Calibri" w:cs="Calibri"/>
                <w:color w:val="000000"/>
                <w:sz w:val="8"/>
                <w:szCs w:val="8"/>
                <w:lang w:eastAsia="en-US"/>
              </w:rPr>
              <w:t>SET_ID]=1;[VALUE_TYPE]=NM;[SUB_ID]=1.0.0.1;[VALUE]=100;[UNITS]=1;[REFERENCE_RANGE]=40-130;[RESULT_STATUS]=F;[DATE]=Mon Jan 30 19:35:19 EST 2023</w:t>
            </w:r>
          </w:p>
        </w:tc>
      </w:tr>
      <w:tr w:rsidR="001C3F77" w:rsidRPr="001C3F77" w14:paraId="29E9FAA7" w14:textId="77777777" w:rsidTr="00E33C5B">
        <w:trPr>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0F9DB36A"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2FF89B90" w14:textId="559601B6"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6F74A3AC"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68B7FECF"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75B738D1"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110BA02A"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060C3704" w14:textId="77777777"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3013502</w:t>
            </w:r>
          </w:p>
        </w:tc>
        <w:tc>
          <w:tcPr>
            <w:tcW w:w="540" w:type="dxa"/>
            <w:noWrap/>
            <w:hideMark/>
          </w:tcPr>
          <w:p w14:paraId="1DA73A12"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100</w:t>
            </w:r>
          </w:p>
        </w:tc>
        <w:tc>
          <w:tcPr>
            <w:tcW w:w="810" w:type="dxa"/>
            <w:noWrap/>
            <w:hideMark/>
          </w:tcPr>
          <w:p w14:paraId="336B7F0F"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8554</w:t>
            </w:r>
          </w:p>
        </w:tc>
        <w:tc>
          <w:tcPr>
            <w:tcW w:w="450" w:type="dxa"/>
            <w:noWrap/>
            <w:hideMark/>
          </w:tcPr>
          <w:p w14:paraId="3DF636F8"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19</w:t>
            </w:r>
          </w:p>
        </w:tc>
        <w:tc>
          <w:tcPr>
            <w:tcW w:w="810" w:type="dxa"/>
            <w:noWrap/>
            <w:hideMark/>
          </w:tcPr>
          <w:p w14:paraId="29A79DBD"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88-100</w:t>
            </w:r>
          </w:p>
        </w:tc>
        <w:tc>
          <w:tcPr>
            <w:tcW w:w="2520" w:type="dxa"/>
            <w:gridSpan w:val="2"/>
            <w:noWrap/>
            <w:hideMark/>
          </w:tcPr>
          <w:p w14:paraId="1E5B26BE"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SYSTEMS.14|[IDENTIFIER]=</w:t>
            </w:r>
            <w:proofErr w:type="gramStart"/>
            <w:r w:rsidRPr="001C3F77">
              <w:rPr>
                <w:rFonts w:ascii="Calibri" w:eastAsia="Times New Roman" w:hAnsi="Calibri" w:cs="Calibri"/>
                <w:color w:val="000000"/>
                <w:sz w:val="8"/>
                <w:szCs w:val="8"/>
                <w:lang w:eastAsia="en-US"/>
              </w:rPr>
              <w:t>14;[</w:t>
            </w:r>
            <w:proofErr w:type="gramEnd"/>
            <w:r w:rsidRPr="001C3F77">
              <w:rPr>
                <w:rFonts w:ascii="Calibri" w:eastAsia="Times New Roman" w:hAnsi="Calibri" w:cs="Calibri"/>
                <w:color w:val="000000"/>
                <w:sz w:val="8"/>
                <w:szCs w:val="8"/>
                <w:lang w:eastAsia="en-US"/>
              </w:rPr>
              <w:t>SET_ID]=2;[VALUE_TYPE]=NM;[SUB_ID]=1.0.0.14;[VALUE]=100;[UNITS]=19;[REFERENCE_RANGE]=88-100;[RESULT_STATUS]=F;[DATE]=Mon Jan 30 19:35:19 EST 2023</w:t>
            </w:r>
          </w:p>
        </w:tc>
      </w:tr>
      <w:tr w:rsidR="001C3F77" w:rsidRPr="001C3F77" w14:paraId="78BACB38" w14:textId="77777777" w:rsidTr="00E33C5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104191EB"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3E878F28" w14:textId="220FE492"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718BC081"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1964FFF0"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52BB6364"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79E0DEEC"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42D4FDA5" w14:textId="77777777"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1031348</w:t>
            </w:r>
          </w:p>
        </w:tc>
        <w:tc>
          <w:tcPr>
            <w:tcW w:w="540" w:type="dxa"/>
            <w:noWrap/>
            <w:hideMark/>
          </w:tcPr>
          <w:p w14:paraId="00136ACD"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810" w:type="dxa"/>
            <w:noWrap/>
            <w:hideMark/>
          </w:tcPr>
          <w:p w14:paraId="03F4F55F"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450" w:type="dxa"/>
            <w:noWrap/>
            <w:hideMark/>
          </w:tcPr>
          <w:p w14:paraId="6775E825"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23</w:t>
            </w:r>
          </w:p>
        </w:tc>
        <w:tc>
          <w:tcPr>
            <w:tcW w:w="810" w:type="dxa"/>
            <w:noWrap/>
            <w:hideMark/>
          </w:tcPr>
          <w:p w14:paraId="3157C880"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w:t>
            </w:r>
          </w:p>
        </w:tc>
        <w:tc>
          <w:tcPr>
            <w:tcW w:w="2520" w:type="dxa"/>
            <w:gridSpan w:val="2"/>
            <w:noWrap/>
            <w:hideMark/>
          </w:tcPr>
          <w:p w14:paraId="0FB39DD6"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SYSTEMS.591|[IDENTIFIER]=</w:t>
            </w:r>
            <w:proofErr w:type="gramStart"/>
            <w:r w:rsidRPr="001C3F77">
              <w:rPr>
                <w:rFonts w:ascii="Calibri" w:eastAsia="Times New Roman" w:hAnsi="Calibri" w:cs="Calibri"/>
                <w:color w:val="000000"/>
                <w:sz w:val="8"/>
                <w:szCs w:val="8"/>
                <w:lang w:eastAsia="en-US"/>
              </w:rPr>
              <w:t>591;[</w:t>
            </w:r>
            <w:proofErr w:type="gramEnd"/>
            <w:r w:rsidRPr="001C3F77">
              <w:rPr>
                <w:rFonts w:ascii="Calibri" w:eastAsia="Times New Roman" w:hAnsi="Calibri" w:cs="Calibri"/>
                <w:color w:val="000000"/>
                <w:sz w:val="8"/>
                <w:szCs w:val="8"/>
                <w:lang w:eastAsia="en-US"/>
              </w:rPr>
              <w:t>SET_ID]=5;[VALUE_TYPE]=NM;[SUB_ID]=1.0.0.591;[VALUE]=0;[UNITS]=23;[REFERENCE_RANGE]=-1-1;[RESULT_STATUS]=F;[DATE]=Mon Jan 30 19:35:19 EST 2023</w:t>
            </w:r>
          </w:p>
        </w:tc>
      </w:tr>
      <w:tr w:rsidR="001C3F77" w:rsidRPr="001C3F77" w14:paraId="7324CD91" w14:textId="77777777" w:rsidTr="00E33C5B">
        <w:trPr>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31131131"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4387435E" w14:textId="2EA45F8F"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37303A53"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503A5F70"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6A6C2AFE"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52BA5446"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513FE0E3" w14:textId="77777777"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1031351</w:t>
            </w:r>
          </w:p>
        </w:tc>
        <w:tc>
          <w:tcPr>
            <w:tcW w:w="540" w:type="dxa"/>
            <w:noWrap/>
            <w:hideMark/>
          </w:tcPr>
          <w:p w14:paraId="1AA34E0B"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-0.2</w:t>
            </w:r>
          </w:p>
        </w:tc>
        <w:tc>
          <w:tcPr>
            <w:tcW w:w="810" w:type="dxa"/>
            <w:noWrap/>
            <w:hideMark/>
          </w:tcPr>
          <w:p w14:paraId="05F5ACDA"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450" w:type="dxa"/>
            <w:noWrap/>
            <w:hideMark/>
          </w:tcPr>
          <w:p w14:paraId="3CF4EB28"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23</w:t>
            </w:r>
          </w:p>
        </w:tc>
        <w:tc>
          <w:tcPr>
            <w:tcW w:w="810" w:type="dxa"/>
            <w:noWrap/>
            <w:hideMark/>
          </w:tcPr>
          <w:p w14:paraId="1AEE2DB5"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w:t>
            </w:r>
          </w:p>
        </w:tc>
        <w:tc>
          <w:tcPr>
            <w:tcW w:w="2520" w:type="dxa"/>
            <w:gridSpan w:val="2"/>
            <w:noWrap/>
            <w:hideMark/>
          </w:tcPr>
          <w:p w14:paraId="3E5C39DE"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SYSTEMS.1244|[IDENTIFIER]=</w:t>
            </w:r>
            <w:proofErr w:type="gramStart"/>
            <w:r w:rsidRPr="001C3F77">
              <w:rPr>
                <w:rFonts w:ascii="Calibri" w:eastAsia="Times New Roman" w:hAnsi="Calibri" w:cs="Calibri"/>
                <w:color w:val="000000"/>
                <w:sz w:val="8"/>
                <w:szCs w:val="8"/>
                <w:lang w:eastAsia="en-US"/>
              </w:rPr>
              <w:t>1244;[</w:t>
            </w:r>
            <w:proofErr w:type="gramEnd"/>
            <w:r w:rsidRPr="001C3F77">
              <w:rPr>
                <w:rFonts w:ascii="Calibri" w:eastAsia="Times New Roman" w:hAnsi="Calibri" w:cs="Calibri"/>
                <w:color w:val="000000"/>
                <w:sz w:val="8"/>
                <w:szCs w:val="8"/>
                <w:lang w:eastAsia="en-US"/>
              </w:rPr>
              <w:t>SET_ID]=7;[VALUE_TYPE]=NM;[SUB_ID]=1.0.0.1244;[VALUE]=-0.2;[UNITS]=23;[REFERENCE_RANGE]=-1-1;[RESULT_STATUS]=F;[DATE]=Mon Jan 30 19:35:19 EST 2023</w:t>
            </w:r>
          </w:p>
        </w:tc>
      </w:tr>
      <w:tr w:rsidR="001C3F77" w:rsidRPr="001C3F77" w14:paraId="6DBCE06D" w14:textId="77777777" w:rsidTr="00E33C5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65EF1E4C"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216A35BC" w14:textId="6327696C"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029C24E6"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3B40367D"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29773653"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5D6BE19F"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0EBB77F1" w14:textId="77777777"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1031330</w:t>
            </w:r>
          </w:p>
        </w:tc>
        <w:tc>
          <w:tcPr>
            <w:tcW w:w="540" w:type="dxa"/>
            <w:noWrap/>
            <w:hideMark/>
          </w:tcPr>
          <w:p w14:paraId="48F51099"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0.2</w:t>
            </w:r>
          </w:p>
        </w:tc>
        <w:tc>
          <w:tcPr>
            <w:tcW w:w="810" w:type="dxa"/>
            <w:noWrap/>
            <w:hideMark/>
          </w:tcPr>
          <w:p w14:paraId="7C8A9253"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450" w:type="dxa"/>
            <w:noWrap/>
            <w:hideMark/>
          </w:tcPr>
          <w:p w14:paraId="6B1C64B3"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23</w:t>
            </w:r>
          </w:p>
        </w:tc>
        <w:tc>
          <w:tcPr>
            <w:tcW w:w="810" w:type="dxa"/>
            <w:noWrap/>
            <w:hideMark/>
          </w:tcPr>
          <w:p w14:paraId="3B500C42"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w:t>
            </w:r>
          </w:p>
        </w:tc>
        <w:tc>
          <w:tcPr>
            <w:tcW w:w="2520" w:type="dxa"/>
            <w:gridSpan w:val="2"/>
            <w:noWrap/>
            <w:hideMark/>
          </w:tcPr>
          <w:p w14:paraId="08F302BE"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SYSTEMS.1259|[IDENTIFIER]=</w:t>
            </w:r>
            <w:proofErr w:type="gramStart"/>
            <w:r w:rsidRPr="001C3F77">
              <w:rPr>
                <w:rFonts w:ascii="Calibri" w:eastAsia="Times New Roman" w:hAnsi="Calibri" w:cs="Calibri"/>
                <w:color w:val="000000"/>
                <w:sz w:val="8"/>
                <w:szCs w:val="8"/>
                <w:lang w:eastAsia="en-US"/>
              </w:rPr>
              <w:t>1259;[</w:t>
            </w:r>
            <w:proofErr w:type="gramEnd"/>
            <w:r w:rsidRPr="001C3F77">
              <w:rPr>
                <w:rFonts w:ascii="Calibri" w:eastAsia="Times New Roman" w:hAnsi="Calibri" w:cs="Calibri"/>
                <w:color w:val="000000"/>
                <w:sz w:val="8"/>
                <w:szCs w:val="8"/>
                <w:lang w:eastAsia="en-US"/>
              </w:rPr>
              <w:t>SET_ID]=8;[VALUE_TYPE]=NM;[SUB_ID]=1.0.0.1259;[VALUE]=0.2;[UNITS]=23;[REFERENCE_RANGE]=-1-1;[RESULT_STATUS]=F;[DATE]=Mon Jan 30 19:35:19 EST 2023</w:t>
            </w:r>
          </w:p>
        </w:tc>
      </w:tr>
      <w:tr w:rsidR="001C3F77" w:rsidRPr="001C3F77" w14:paraId="7A0DE3B0" w14:textId="77777777" w:rsidTr="00E33C5B">
        <w:trPr>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01FAB8A7"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0A8A864F" w14:textId="0E59D5B7"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7F4F3B8C"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1DAC5932"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77E69AB8"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64CA7097"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454E327D" w14:textId="77777777"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1031329</w:t>
            </w:r>
          </w:p>
        </w:tc>
        <w:tc>
          <w:tcPr>
            <w:tcW w:w="540" w:type="dxa"/>
            <w:noWrap/>
            <w:hideMark/>
          </w:tcPr>
          <w:p w14:paraId="63F3B2E2"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810" w:type="dxa"/>
            <w:noWrap/>
            <w:hideMark/>
          </w:tcPr>
          <w:p w14:paraId="17228143"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450" w:type="dxa"/>
            <w:noWrap/>
            <w:hideMark/>
          </w:tcPr>
          <w:p w14:paraId="21C5B62B"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23</w:t>
            </w:r>
          </w:p>
        </w:tc>
        <w:tc>
          <w:tcPr>
            <w:tcW w:w="810" w:type="dxa"/>
            <w:noWrap/>
            <w:hideMark/>
          </w:tcPr>
          <w:p w14:paraId="38EA4665"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w:t>
            </w:r>
          </w:p>
        </w:tc>
        <w:tc>
          <w:tcPr>
            <w:tcW w:w="2520" w:type="dxa"/>
            <w:gridSpan w:val="2"/>
            <w:noWrap/>
            <w:hideMark/>
          </w:tcPr>
          <w:p w14:paraId="0E9B6211"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SYSTEMS.1260|[IDENTIFIER]=</w:t>
            </w:r>
            <w:proofErr w:type="gramStart"/>
            <w:r w:rsidRPr="001C3F77">
              <w:rPr>
                <w:rFonts w:ascii="Calibri" w:eastAsia="Times New Roman" w:hAnsi="Calibri" w:cs="Calibri"/>
                <w:color w:val="000000"/>
                <w:sz w:val="8"/>
                <w:szCs w:val="8"/>
                <w:lang w:eastAsia="en-US"/>
              </w:rPr>
              <w:t>1260;[</w:t>
            </w:r>
            <w:proofErr w:type="gramEnd"/>
            <w:r w:rsidRPr="001C3F77">
              <w:rPr>
                <w:rFonts w:ascii="Calibri" w:eastAsia="Times New Roman" w:hAnsi="Calibri" w:cs="Calibri"/>
                <w:color w:val="000000"/>
                <w:sz w:val="8"/>
                <w:szCs w:val="8"/>
                <w:lang w:eastAsia="en-US"/>
              </w:rPr>
              <w:t>SET_ID]=9;[VALUE_TYPE]=NM;[SUB_ID]=1.0.0.1260;[VALUE]=0;[UNITS]=23;[REFERENCE_RANGE]=-1-1;[RESULT_STATUS]=F;[DATE]=Mon Jan 30 19:35:19 EST 2023</w:t>
            </w:r>
          </w:p>
        </w:tc>
      </w:tr>
      <w:tr w:rsidR="001C3F77" w:rsidRPr="001C3F77" w14:paraId="68EAFAE9" w14:textId="77777777" w:rsidTr="00E33C5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01E4DC04"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43D92958" w14:textId="6EFA0ABE"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7D13EF08"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00C6037E"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4780965F"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2B158AB0"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74764E83" w14:textId="77777777"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1031335</w:t>
            </w:r>
          </w:p>
        </w:tc>
        <w:tc>
          <w:tcPr>
            <w:tcW w:w="540" w:type="dxa"/>
            <w:noWrap/>
            <w:hideMark/>
          </w:tcPr>
          <w:p w14:paraId="79AEE9DA"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-0.1</w:t>
            </w:r>
          </w:p>
        </w:tc>
        <w:tc>
          <w:tcPr>
            <w:tcW w:w="810" w:type="dxa"/>
            <w:noWrap/>
            <w:hideMark/>
          </w:tcPr>
          <w:p w14:paraId="464E508C"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450" w:type="dxa"/>
            <w:noWrap/>
            <w:hideMark/>
          </w:tcPr>
          <w:p w14:paraId="4574EA8B"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23</w:t>
            </w:r>
          </w:p>
        </w:tc>
        <w:tc>
          <w:tcPr>
            <w:tcW w:w="810" w:type="dxa"/>
            <w:noWrap/>
            <w:hideMark/>
          </w:tcPr>
          <w:p w14:paraId="3156AE9D"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w:t>
            </w:r>
          </w:p>
        </w:tc>
        <w:tc>
          <w:tcPr>
            <w:tcW w:w="2520" w:type="dxa"/>
            <w:gridSpan w:val="2"/>
            <w:noWrap/>
            <w:hideMark/>
          </w:tcPr>
          <w:p w14:paraId="657587E3"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SYSTEMS.1261|[IDENTIFIER]=</w:t>
            </w:r>
            <w:proofErr w:type="gramStart"/>
            <w:r w:rsidRPr="001C3F77">
              <w:rPr>
                <w:rFonts w:ascii="Calibri" w:eastAsia="Times New Roman" w:hAnsi="Calibri" w:cs="Calibri"/>
                <w:color w:val="000000"/>
                <w:sz w:val="8"/>
                <w:szCs w:val="8"/>
                <w:lang w:eastAsia="en-US"/>
              </w:rPr>
              <w:t>1261;[</w:t>
            </w:r>
            <w:proofErr w:type="gramEnd"/>
            <w:r w:rsidRPr="001C3F77">
              <w:rPr>
                <w:rFonts w:ascii="Calibri" w:eastAsia="Times New Roman" w:hAnsi="Calibri" w:cs="Calibri"/>
                <w:color w:val="000000"/>
                <w:sz w:val="8"/>
                <w:szCs w:val="8"/>
                <w:lang w:eastAsia="en-US"/>
              </w:rPr>
              <w:t>SET_ID]=10;[VALUE_TYPE]=NM;[SUB_ID]=1.0.0.1261;[VALUE]=-0.1;[UNITS]=23;[REFERENCE_RANGE]=-1-1;[RESULT_STATUS]=F;[DATE]=Mon Jan 30 19:35:19 EST 2023</w:t>
            </w:r>
          </w:p>
        </w:tc>
      </w:tr>
      <w:tr w:rsidR="001C3F77" w:rsidRPr="001C3F77" w14:paraId="3A654BC0" w14:textId="77777777" w:rsidTr="00E33C5B">
        <w:trPr>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19A8A89E"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7659856B" w14:textId="51212537"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636059C6"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0260DD2C"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59118519"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102BFF0E"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02E486F1" w14:textId="77777777"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1031344</w:t>
            </w:r>
          </w:p>
        </w:tc>
        <w:tc>
          <w:tcPr>
            <w:tcW w:w="540" w:type="dxa"/>
            <w:noWrap/>
            <w:hideMark/>
          </w:tcPr>
          <w:p w14:paraId="141990A3"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0.2</w:t>
            </w:r>
          </w:p>
        </w:tc>
        <w:tc>
          <w:tcPr>
            <w:tcW w:w="810" w:type="dxa"/>
            <w:noWrap/>
            <w:hideMark/>
          </w:tcPr>
          <w:p w14:paraId="33CE82D4"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450" w:type="dxa"/>
            <w:noWrap/>
            <w:hideMark/>
          </w:tcPr>
          <w:p w14:paraId="147DBFAF"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23</w:t>
            </w:r>
          </w:p>
        </w:tc>
        <w:tc>
          <w:tcPr>
            <w:tcW w:w="810" w:type="dxa"/>
            <w:noWrap/>
            <w:hideMark/>
          </w:tcPr>
          <w:p w14:paraId="372F46AF"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w:t>
            </w:r>
          </w:p>
        </w:tc>
        <w:tc>
          <w:tcPr>
            <w:tcW w:w="2520" w:type="dxa"/>
            <w:gridSpan w:val="2"/>
            <w:noWrap/>
            <w:hideMark/>
          </w:tcPr>
          <w:p w14:paraId="2BB78490"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SYSTEMS.2386|[IDENTIFIER]=</w:t>
            </w:r>
            <w:proofErr w:type="gramStart"/>
            <w:r w:rsidRPr="001C3F77">
              <w:rPr>
                <w:rFonts w:ascii="Calibri" w:eastAsia="Times New Roman" w:hAnsi="Calibri" w:cs="Calibri"/>
                <w:color w:val="000000"/>
                <w:sz w:val="8"/>
                <w:szCs w:val="8"/>
                <w:lang w:eastAsia="en-US"/>
              </w:rPr>
              <w:t>2386;[</w:t>
            </w:r>
            <w:proofErr w:type="gramEnd"/>
            <w:r w:rsidRPr="001C3F77">
              <w:rPr>
                <w:rFonts w:ascii="Calibri" w:eastAsia="Times New Roman" w:hAnsi="Calibri" w:cs="Calibri"/>
                <w:color w:val="000000"/>
                <w:sz w:val="8"/>
                <w:szCs w:val="8"/>
                <w:lang w:eastAsia="en-US"/>
              </w:rPr>
              <w:t>SET_ID]=14;[VALUE_TYPE]=NM;[SUB_ID]=1.0.0.2386;[VALUE]=0.2;[UNITS]=23;[REFERENCE_RANGE]=-1-1;[RESULT_STATUS]=F;[DATE]=Mon Jan 30 19:35:19 EST 2023</w:t>
            </w:r>
          </w:p>
        </w:tc>
      </w:tr>
      <w:tr w:rsidR="001C3F77" w:rsidRPr="001C3F77" w14:paraId="39131483" w14:textId="77777777" w:rsidTr="00E33C5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5B17CA82"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3AC0BB30" w14:textId="5B377F35"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0ED9F1BD"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5A1B9635"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6F5E5215"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Measurement</w:t>
            </w:r>
          </w:p>
        </w:tc>
        <w:tc>
          <w:tcPr>
            <w:tcW w:w="990" w:type="dxa"/>
            <w:noWrap/>
            <w:hideMark/>
          </w:tcPr>
          <w:p w14:paraId="107FDFE0"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14BC4BC0" w14:textId="77777777"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21490839</w:t>
            </w:r>
          </w:p>
        </w:tc>
        <w:tc>
          <w:tcPr>
            <w:tcW w:w="540" w:type="dxa"/>
            <w:noWrap/>
            <w:hideMark/>
          </w:tcPr>
          <w:p w14:paraId="16B2C125"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810" w:type="dxa"/>
            <w:noWrap/>
            <w:hideMark/>
          </w:tcPr>
          <w:p w14:paraId="62A86B5A"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4119681</w:t>
            </w:r>
          </w:p>
        </w:tc>
        <w:tc>
          <w:tcPr>
            <w:tcW w:w="450" w:type="dxa"/>
            <w:noWrap/>
            <w:hideMark/>
          </w:tcPr>
          <w:p w14:paraId="722B3D66"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w:t>
            </w:r>
          </w:p>
        </w:tc>
        <w:tc>
          <w:tcPr>
            <w:tcW w:w="810" w:type="dxa"/>
            <w:noWrap/>
            <w:hideMark/>
          </w:tcPr>
          <w:p w14:paraId="7FDF6CDC"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&lt;10</w:t>
            </w:r>
          </w:p>
        </w:tc>
        <w:tc>
          <w:tcPr>
            <w:tcW w:w="2520" w:type="dxa"/>
            <w:gridSpan w:val="2"/>
            <w:noWrap/>
            <w:hideMark/>
          </w:tcPr>
          <w:p w14:paraId="39602909"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SYSTEMS.2601|[IDENTIFIER]=</w:t>
            </w:r>
            <w:proofErr w:type="gramStart"/>
            <w:r w:rsidRPr="001C3F77">
              <w:rPr>
                <w:rFonts w:ascii="Calibri" w:eastAsia="Times New Roman" w:hAnsi="Calibri" w:cs="Calibri"/>
                <w:color w:val="000000"/>
                <w:sz w:val="8"/>
                <w:szCs w:val="8"/>
                <w:lang w:eastAsia="en-US"/>
              </w:rPr>
              <w:t>2601;[</w:t>
            </w:r>
            <w:proofErr w:type="gramEnd"/>
            <w:r w:rsidRPr="001C3F77">
              <w:rPr>
                <w:rFonts w:ascii="Calibri" w:eastAsia="Times New Roman" w:hAnsi="Calibri" w:cs="Calibri"/>
                <w:color w:val="000000"/>
                <w:sz w:val="8"/>
                <w:szCs w:val="8"/>
                <w:lang w:eastAsia="en-US"/>
              </w:rPr>
              <w:t>SET_ID]=15;[VALUE_TYPE]=NM;[SUB_ID]=1.0.0.2601;[VALUE]=0;[UNITS]=1;[REFERENCE_RANGE]=&lt;10;[RESULT_STATUS]=F;[DATE]=Mon Jan 30 19:35:19 EST 2023</w:t>
            </w:r>
          </w:p>
        </w:tc>
      </w:tr>
      <w:tr w:rsidR="001C3F77" w:rsidRPr="001C3F77" w14:paraId="1B4C9D71" w14:textId="77777777" w:rsidTr="00E33C5B">
        <w:trPr>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2C06C20E"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1A4F4C1C" w14:textId="627744F9"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6F278A69"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5AF5DFD8"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25994B7F"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Physical Object</w:t>
            </w:r>
          </w:p>
        </w:tc>
        <w:tc>
          <w:tcPr>
            <w:tcW w:w="990" w:type="dxa"/>
            <w:noWrap/>
            <w:hideMark/>
          </w:tcPr>
          <w:p w14:paraId="04F1FB71"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5247C949" w14:textId="77777777"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4107148</w:t>
            </w:r>
          </w:p>
        </w:tc>
        <w:tc>
          <w:tcPr>
            <w:tcW w:w="540" w:type="dxa"/>
            <w:noWrap/>
            <w:hideMark/>
          </w:tcPr>
          <w:p w14:paraId="2701C7F1"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0.1</w:t>
            </w:r>
          </w:p>
        </w:tc>
        <w:tc>
          <w:tcPr>
            <w:tcW w:w="810" w:type="dxa"/>
            <w:noWrap/>
            <w:hideMark/>
          </w:tcPr>
          <w:p w14:paraId="0A603AE7"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450" w:type="dxa"/>
            <w:noWrap/>
            <w:hideMark/>
          </w:tcPr>
          <w:p w14:paraId="28C054EF"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23</w:t>
            </w:r>
          </w:p>
        </w:tc>
        <w:tc>
          <w:tcPr>
            <w:tcW w:w="810" w:type="dxa"/>
            <w:noWrap/>
            <w:hideMark/>
          </w:tcPr>
          <w:p w14:paraId="75872452"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w:t>
            </w:r>
          </w:p>
        </w:tc>
        <w:tc>
          <w:tcPr>
            <w:tcW w:w="2520" w:type="dxa"/>
            <w:gridSpan w:val="2"/>
            <w:noWrap/>
            <w:hideMark/>
          </w:tcPr>
          <w:p w14:paraId="5C895346"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SYSTEMS.2602|[IDENTIFIER]=</w:t>
            </w:r>
            <w:proofErr w:type="gramStart"/>
            <w:r w:rsidRPr="001C3F77">
              <w:rPr>
                <w:rFonts w:ascii="Calibri" w:eastAsia="Times New Roman" w:hAnsi="Calibri" w:cs="Calibri"/>
                <w:color w:val="000000"/>
                <w:sz w:val="8"/>
                <w:szCs w:val="8"/>
                <w:lang w:eastAsia="en-US"/>
              </w:rPr>
              <w:t>2602;[</w:t>
            </w:r>
            <w:proofErr w:type="gramEnd"/>
            <w:r w:rsidRPr="001C3F77">
              <w:rPr>
                <w:rFonts w:ascii="Calibri" w:eastAsia="Times New Roman" w:hAnsi="Calibri" w:cs="Calibri"/>
                <w:color w:val="000000"/>
                <w:sz w:val="8"/>
                <w:szCs w:val="8"/>
                <w:lang w:eastAsia="en-US"/>
              </w:rPr>
              <w:t>SET_ID]=16;[VALUE_TYPE]=NM;[SUB_ID]=1.0.0.2602;[VALUE]=0.1;[UNITS]=23;[REFERENCE_RANGE]=-2-2;[RESULT_STATUS]=F;[DATE]=Mon Jan 30 19:35:19 EST 2023</w:t>
            </w:r>
          </w:p>
        </w:tc>
      </w:tr>
      <w:tr w:rsidR="001C3F77" w:rsidRPr="001C3F77" w14:paraId="1ABD61A1" w14:textId="77777777" w:rsidTr="00E33C5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6540B8F0"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7F03B490" w14:textId="08A7CCCD"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4C32EF4C"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59132188"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4DFA3FF6"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Measurement</w:t>
            </w:r>
          </w:p>
        </w:tc>
        <w:tc>
          <w:tcPr>
            <w:tcW w:w="990" w:type="dxa"/>
            <w:noWrap/>
            <w:hideMark/>
          </w:tcPr>
          <w:p w14:paraId="1474AD3E"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5B26D413" w14:textId="77777777"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4301868</w:t>
            </w:r>
          </w:p>
        </w:tc>
        <w:tc>
          <w:tcPr>
            <w:tcW w:w="540" w:type="dxa"/>
            <w:noWrap/>
            <w:hideMark/>
          </w:tcPr>
          <w:p w14:paraId="7BA2D1B6"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100</w:t>
            </w:r>
          </w:p>
        </w:tc>
        <w:tc>
          <w:tcPr>
            <w:tcW w:w="810" w:type="dxa"/>
            <w:noWrap/>
            <w:hideMark/>
          </w:tcPr>
          <w:p w14:paraId="30543A24"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4118124</w:t>
            </w:r>
          </w:p>
        </w:tc>
        <w:tc>
          <w:tcPr>
            <w:tcW w:w="450" w:type="dxa"/>
            <w:noWrap/>
            <w:hideMark/>
          </w:tcPr>
          <w:p w14:paraId="2A4736D8"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w:t>
            </w:r>
          </w:p>
        </w:tc>
        <w:tc>
          <w:tcPr>
            <w:tcW w:w="810" w:type="dxa"/>
            <w:noWrap/>
            <w:hideMark/>
          </w:tcPr>
          <w:p w14:paraId="090FC60D"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40-130</w:t>
            </w:r>
          </w:p>
        </w:tc>
        <w:tc>
          <w:tcPr>
            <w:tcW w:w="2520" w:type="dxa"/>
            <w:gridSpan w:val="2"/>
            <w:noWrap/>
            <w:hideMark/>
          </w:tcPr>
          <w:p w14:paraId="3D2DA26F"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SYSTEMS.6394|[IDENTIFIER]=</w:t>
            </w:r>
            <w:proofErr w:type="gramStart"/>
            <w:r w:rsidRPr="001C3F77">
              <w:rPr>
                <w:rFonts w:ascii="Calibri" w:eastAsia="Times New Roman" w:hAnsi="Calibri" w:cs="Calibri"/>
                <w:color w:val="000000"/>
                <w:sz w:val="8"/>
                <w:szCs w:val="8"/>
                <w:lang w:eastAsia="en-US"/>
              </w:rPr>
              <w:t>6394;[</w:t>
            </w:r>
            <w:proofErr w:type="gramEnd"/>
            <w:r w:rsidRPr="001C3F77">
              <w:rPr>
                <w:rFonts w:ascii="Calibri" w:eastAsia="Times New Roman" w:hAnsi="Calibri" w:cs="Calibri"/>
                <w:color w:val="000000"/>
                <w:sz w:val="8"/>
                <w:szCs w:val="8"/>
                <w:lang w:eastAsia="en-US"/>
              </w:rPr>
              <w:t>SET_ID]=21;[VALUE_TYPE]=NM;[SUB_ID]=1.0.0.6394;[VALUE]=100;[UNITS]=1;[REFERENCE_RANGE]=40-130;[RESULT_STATUS]=F;[DATE]=Mon Jan 30 19:35:19 EST 2023</w:t>
            </w:r>
          </w:p>
        </w:tc>
      </w:tr>
      <w:tr w:rsidR="001C3F77" w:rsidRPr="001C3F77" w14:paraId="4A237D19" w14:textId="77777777" w:rsidTr="00E33C5B">
        <w:trPr>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6E572724"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20857F20" w14:textId="4CF509CB"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3C6AA998"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62F9042F"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0622625C"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70240A62"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20230130193519.006-0500</w:t>
            </w:r>
          </w:p>
        </w:tc>
        <w:tc>
          <w:tcPr>
            <w:tcW w:w="720" w:type="dxa"/>
            <w:noWrap/>
            <w:hideMark/>
          </w:tcPr>
          <w:p w14:paraId="31AF3CD3" w14:textId="77777777"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1031770</w:t>
            </w:r>
          </w:p>
        </w:tc>
        <w:tc>
          <w:tcPr>
            <w:tcW w:w="540" w:type="dxa"/>
            <w:noWrap/>
            <w:hideMark/>
          </w:tcPr>
          <w:p w14:paraId="2ABD41CC"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w:t>
            </w:r>
          </w:p>
        </w:tc>
        <w:tc>
          <w:tcPr>
            <w:tcW w:w="810" w:type="dxa"/>
            <w:noWrap/>
            <w:hideMark/>
          </w:tcPr>
          <w:p w14:paraId="3991EC1A"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450" w:type="dxa"/>
            <w:noWrap/>
            <w:hideMark/>
          </w:tcPr>
          <w:p w14:paraId="2E1B75BE"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149</w:t>
            </w:r>
          </w:p>
        </w:tc>
        <w:tc>
          <w:tcPr>
            <w:tcW w:w="810" w:type="dxa"/>
            <w:noWrap/>
            <w:hideMark/>
          </w:tcPr>
          <w:p w14:paraId="6E80BAC2" w14:textId="2A4EAB7C"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p>
        </w:tc>
        <w:tc>
          <w:tcPr>
            <w:tcW w:w="2520" w:type="dxa"/>
            <w:gridSpan w:val="2"/>
            <w:noWrap/>
            <w:hideMark/>
          </w:tcPr>
          <w:p w14:paraId="5B89A248"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SYSTEMS.7372|[IDENTIFIER]=</w:t>
            </w:r>
            <w:proofErr w:type="gramStart"/>
            <w:r w:rsidRPr="001C3F77">
              <w:rPr>
                <w:rFonts w:ascii="Calibri" w:eastAsia="Times New Roman" w:hAnsi="Calibri" w:cs="Calibri"/>
                <w:color w:val="000000"/>
                <w:sz w:val="8"/>
                <w:szCs w:val="8"/>
                <w:lang w:eastAsia="en-US"/>
              </w:rPr>
              <w:t>7372;[</w:t>
            </w:r>
            <w:proofErr w:type="gramEnd"/>
            <w:r w:rsidRPr="001C3F77">
              <w:rPr>
                <w:rFonts w:ascii="Calibri" w:eastAsia="Times New Roman" w:hAnsi="Calibri" w:cs="Calibri"/>
                <w:color w:val="000000"/>
                <w:sz w:val="8"/>
                <w:szCs w:val="8"/>
                <w:lang w:eastAsia="en-US"/>
              </w:rPr>
              <w:t>SET_ID]=24;[VALUE_TYPE]=NM;[SUB_ID]=1.0.0.7372;[VALUE]=20;[UNITS]=149;[REFERENCE_RANGE]=8-30;[RESULT_STATUS]=F;[DATE]=Mon Jan 30 19:35:19 EST 2023</w:t>
            </w:r>
          </w:p>
        </w:tc>
      </w:tr>
      <w:tr w:rsidR="001C3F77" w:rsidRPr="001C3F77" w14:paraId="1C43447B" w14:textId="77777777" w:rsidTr="00E33C5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4E82F2DC"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10ABC667" w14:textId="7327D6E2"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28E72726"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46D5AC74"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0E45BB34"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Measurement</w:t>
            </w:r>
          </w:p>
        </w:tc>
        <w:tc>
          <w:tcPr>
            <w:tcW w:w="990" w:type="dxa"/>
            <w:noWrap/>
            <w:hideMark/>
          </w:tcPr>
          <w:p w14:paraId="242B844C"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20230131152519.001-0500</w:t>
            </w:r>
          </w:p>
        </w:tc>
        <w:tc>
          <w:tcPr>
            <w:tcW w:w="720" w:type="dxa"/>
            <w:noWrap/>
            <w:hideMark/>
          </w:tcPr>
          <w:p w14:paraId="347F193F" w14:textId="77777777"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4239408</w:t>
            </w:r>
          </w:p>
        </w:tc>
        <w:tc>
          <w:tcPr>
            <w:tcW w:w="540" w:type="dxa"/>
            <w:noWrap/>
            <w:hideMark/>
          </w:tcPr>
          <w:p w14:paraId="0AF8643A"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97</w:t>
            </w:r>
          </w:p>
        </w:tc>
        <w:tc>
          <w:tcPr>
            <w:tcW w:w="810" w:type="dxa"/>
            <w:noWrap/>
            <w:hideMark/>
          </w:tcPr>
          <w:p w14:paraId="7629AC7B"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4118124</w:t>
            </w:r>
          </w:p>
        </w:tc>
        <w:tc>
          <w:tcPr>
            <w:tcW w:w="450" w:type="dxa"/>
            <w:noWrap/>
            <w:hideMark/>
          </w:tcPr>
          <w:p w14:paraId="37CAD95A"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w:t>
            </w:r>
          </w:p>
        </w:tc>
        <w:tc>
          <w:tcPr>
            <w:tcW w:w="810" w:type="dxa"/>
            <w:noWrap/>
            <w:hideMark/>
          </w:tcPr>
          <w:p w14:paraId="7C013678"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40-130</w:t>
            </w:r>
          </w:p>
        </w:tc>
        <w:tc>
          <w:tcPr>
            <w:tcW w:w="2520" w:type="dxa"/>
            <w:gridSpan w:val="2"/>
            <w:noWrap/>
            <w:hideMark/>
          </w:tcPr>
          <w:p w14:paraId="5593A58F"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SYSTEMS.1|[IDENTIFIER]=</w:t>
            </w:r>
            <w:proofErr w:type="gramStart"/>
            <w:r w:rsidRPr="001C3F77">
              <w:rPr>
                <w:rFonts w:ascii="Calibri" w:eastAsia="Times New Roman" w:hAnsi="Calibri" w:cs="Calibri"/>
                <w:color w:val="000000"/>
                <w:sz w:val="8"/>
                <w:szCs w:val="8"/>
                <w:lang w:eastAsia="en-US"/>
              </w:rPr>
              <w:t>1;[</w:t>
            </w:r>
            <w:proofErr w:type="gramEnd"/>
            <w:r w:rsidRPr="001C3F77">
              <w:rPr>
                <w:rFonts w:ascii="Calibri" w:eastAsia="Times New Roman" w:hAnsi="Calibri" w:cs="Calibri"/>
                <w:color w:val="000000"/>
                <w:sz w:val="8"/>
                <w:szCs w:val="8"/>
                <w:lang w:eastAsia="en-US"/>
              </w:rPr>
              <w:t>SET_ID]=1;[VALUE_TYPE]=NM;[SUB_ID]=1.0.0.1;[VALUE]=97;[UNITS]=1;[REFERENCE_RANGE]=40-130;[RESULT_STATUS]=F;[DATE]=Tue Jan 31 15:25:19 EST 2023</w:t>
            </w:r>
          </w:p>
        </w:tc>
      </w:tr>
      <w:tr w:rsidR="001C3F77" w:rsidRPr="001C3F77" w14:paraId="7D266FA8" w14:textId="77777777" w:rsidTr="00E33C5B">
        <w:trPr>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5BA6DAE1"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2B27CC6C" w14:textId="6B5E44D7"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30DA072E"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37522F2D"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66E8A56A"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061ECC12"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20230131152519.001-0500</w:t>
            </w:r>
          </w:p>
        </w:tc>
        <w:tc>
          <w:tcPr>
            <w:tcW w:w="720" w:type="dxa"/>
            <w:noWrap/>
            <w:hideMark/>
          </w:tcPr>
          <w:p w14:paraId="66878BFA" w14:textId="77777777"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3013502</w:t>
            </w:r>
          </w:p>
        </w:tc>
        <w:tc>
          <w:tcPr>
            <w:tcW w:w="540" w:type="dxa"/>
            <w:noWrap/>
            <w:hideMark/>
          </w:tcPr>
          <w:p w14:paraId="7911F3EC"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93</w:t>
            </w:r>
          </w:p>
        </w:tc>
        <w:tc>
          <w:tcPr>
            <w:tcW w:w="810" w:type="dxa"/>
            <w:noWrap/>
            <w:hideMark/>
          </w:tcPr>
          <w:p w14:paraId="40C79979"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8554</w:t>
            </w:r>
          </w:p>
        </w:tc>
        <w:tc>
          <w:tcPr>
            <w:tcW w:w="450" w:type="dxa"/>
            <w:noWrap/>
            <w:hideMark/>
          </w:tcPr>
          <w:p w14:paraId="445790CC"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19</w:t>
            </w:r>
          </w:p>
        </w:tc>
        <w:tc>
          <w:tcPr>
            <w:tcW w:w="810" w:type="dxa"/>
            <w:noWrap/>
            <w:hideMark/>
          </w:tcPr>
          <w:p w14:paraId="6E5AB3C7"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88-100</w:t>
            </w:r>
          </w:p>
        </w:tc>
        <w:tc>
          <w:tcPr>
            <w:tcW w:w="2520" w:type="dxa"/>
            <w:gridSpan w:val="2"/>
            <w:noWrap/>
            <w:hideMark/>
          </w:tcPr>
          <w:p w14:paraId="28AFD90C"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SYSTEMS.14|[IDENTIFIER]=</w:t>
            </w:r>
            <w:proofErr w:type="gramStart"/>
            <w:r w:rsidRPr="001C3F77">
              <w:rPr>
                <w:rFonts w:ascii="Calibri" w:eastAsia="Times New Roman" w:hAnsi="Calibri" w:cs="Calibri"/>
                <w:color w:val="000000"/>
                <w:sz w:val="8"/>
                <w:szCs w:val="8"/>
                <w:lang w:eastAsia="en-US"/>
              </w:rPr>
              <w:t>14;[</w:t>
            </w:r>
            <w:proofErr w:type="gramEnd"/>
            <w:r w:rsidRPr="001C3F77">
              <w:rPr>
                <w:rFonts w:ascii="Calibri" w:eastAsia="Times New Roman" w:hAnsi="Calibri" w:cs="Calibri"/>
                <w:color w:val="000000"/>
                <w:sz w:val="8"/>
                <w:szCs w:val="8"/>
                <w:lang w:eastAsia="en-US"/>
              </w:rPr>
              <w:t>SET_ID]=2;[VALUE_TYPE]=NM;[SUB_ID]=1.0.0.14;[VALUE]=93;[UNITS]=19;[REFERENCE_RANGE]=88-100;[RESULT_STATUS]=F;[DATE]=Tue Jan 31 15:25:19 EST 2023</w:t>
            </w:r>
          </w:p>
        </w:tc>
      </w:tr>
      <w:tr w:rsidR="001C3F77" w:rsidRPr="001C3F77" w14:paraId="01B60A87" w14:textId="77777777" w:rsidTr="00E33C5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4696791E"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15B13BC2" w14:textId="527D7F7A"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4B4E3C5F"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136ED983"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1E9B37A1"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43B1E871"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20230131152519.001-0500</w:t>
            </w:r>
          </w:p>
        </w:tc>
        <w:tc>
          <w:tcPr>
            <w:tcW w:w="720" w:type="dxa"/>
            <w:noWrap/>
            <w:hideMark/>
          </w:tcPr>
          <w:p w14:paraId="1B2EFF6F" w14:textId="77777777"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1031348</w:t>
            </w:r>
          </w:p>
        </w:tc>
        <w:tc>
          <w:tcPr>
            <w:tcW w:w="540" w:type="dxa"/>
            <w:noWrap/>
            <w:hideMark/>
          </w:tcPr>
          <w:p w14:paraId="750A0AA1"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810" w:type="dxa"/>
            <w:noWrap/>
            <w:hideMark/>
          </w:tcPr>
          <w:p w14:paraId="1D46C35E"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450" w:type="dxa"/>
            <w:noWrap/>
            <w:hideMark/>
          </w:tcPr>
          <w:p w14:paraId="3EC1B0CF"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23</w:t>
            </w:r>
          </w:p>
        </w:tc>
        <w:tc>
          <w:tcPr>
            <w:tcW w:w="810" w:type="dxa"/>
            <w:noWrap/>
            <w:hideMark/>
          </w:tcPr>
          <w:p w14:paraId="27A8CFDD"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w:t>
            </w:r>
          </w:p>
        </w:tc>
        <w:tc>
          <w:tcPr>
            <w:tcW w:w="2520" w:type="dxa"/>
            <w:gridSpan w:val="2"/>
            <w:noWrap/>
            <w:hideMark/>
          </w:tcPr>
          <w:p w14:paraId="123B22E3"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SYSTEMS.591|[IDENTIFIER]=</w:t>
            </w:r>
            <w:proofErr w:type="gramStart"/>
            <w:r w:rsidRPr="001C3F77">
              <w:rPr>
                <w:rFonts w:ascii="Calibri" w:eastAsia="Times New Roman" w:hAnsi="Calibri" w:cs="Calibri"/>
                <w:color w:val="000000"/>
                <w:sz w:val="8"/>
                <w:szCs w:val="8"/>
                <w:lang w:eastAsia="en-US"/>
              </w:rPr>
              <w:t>591;[</w:t>
            </w:r>
            <w:proofErr w:type="gramEnd"/>
            <w:r w:rsidRPr="001C3F77">
              <w:rPr>
                <w:rFonts w:ascii="Calibri" w:eastAsia="Times New Roman" w:hAnsi="Calibri" w:cs="Calibri"/>
                <w:color w:val="000000"/>
                <w:sz w:val="8"/>
                <w:szCs w:val="8"/>
                <w:lang w:eastAsia="en-US"/>
              </w:rPr>
              <w:t>SET_ID]=6;[VALUE_TYPE]=NM;[SUB_ID]=1.0.0.591;[VALUE]=0;[UNITS]=23;[REFERENCE_RANGE]=-1-1;[RESULT_STATUS]=F;[DATE]=Tue Jan 31 15:25:19 EST 2023</w:t>
            </w:r>
          </w:p>
        </w:tc>
      </w:tr>
      <w:tr w:rsidR="001C3F77" w:rsidRPr="001C3F77" w14:paraId="166D15E0" w14:textId="77777777" w:rsidTr="00E33C5B">
        <w:trPr>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3FBE8907"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0B9B9CED" w14:textId="41A89CD5"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6BDFF03C"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09101A39"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49CAA9E3"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7EE4579B" w14:textId="77777777" w:rsidR="001C3F77" w:rsidRPr="001C3F77" w:rsidRDefault="001C3F77" w:rsidP="001C3F7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20230131152519.001-0500</w:t>
            </w:r>
          </w:p>
        </w:tc>
        <w:tc>
          <w:tcPr>
            <w:tcW w:w="720" w:type="dxa"/>
            <w:noWrap/>
            <w:hideMark/>
          </w:tcPr>
          <w:p w14:paraId="1901D5F7" w14:textId="77777777" w:rsidR="001C3F77" w:rsidRPr="001C3F77" w:rsidRDefault="001C3F77" w:rsidP="001C3F77">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1031351</w:t>
            </w:r>
          </w:p>
        </w:tc>
        <w:tc>
          <w:tcPr>
            <w:tcW w:w="540" w:type="dxa"/>
            <w:noWrap/>
            <w:hideMark/>
          </w:tcPr>
          <w:p w14:paraId="767A138F"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-0.4</w:t>
            </w:r>
          </w:p>
        </w:tc>
        <w:tc>
          <w:tcPr>
            <w:tcW w:w="810" w:type="dxa"/>
            <w:noWrap/>
            <w:hideMark/>
          </w:tcPr>
          <w:p w14:paraId="444D42F2"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450" w:type="dxa"/>
            <w:noWrap/>
            <w:hideMark/>
          </w:tcPr>
          <w:p w14:paraId="630E0A44"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23</w:t>
            </w:r>
          </w:p>
        </w:tc>
        <w:tc>
          <w:tcPr>
            <w:tcW w:w="810" w:type="dxa"/>
            <w:noWrap/>
            <w:hideMark/>
          </w:tcPr>
          <w:p w14:paraId="2CACB011" w14:textId="77777777" w:rsidR="001C3F77" w:rsidRPr="001C3F77" w:rsidRDefault="001C3F77" w:rsidP="001C3F77">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w:t>
            </w:r>
          </w:p>
        </w:tc>
        <w:tc>
          <w:tcPr>
            <w:tcW w:w="2520" w:type="dxa"/>
            <w:gridSpan w:val="2"/>
            <w:noWrap/>
            <w:hideMark/>
          </w:tcPr>
          <w:p w14:paraId="77EB3C16" w14:textId="77777777" w:rsidR="001C3F77" w:rsidRPr="001C3F77" w:rsidRDefault="001C3F77" w:rsidP="001C3F77">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SYSTEMS.1244|[IDENTIFIER]=</w:t>
            </w:r>
            <w:proofErr w:type="gramStart"/>
            <w:r w:rsidRPr="001C3F77">
              <w:rPr>
                <w:rFonts w:ascii="Calibri" w:eastAsia="Times New Roman" w:hAnsi="Calibri" w:cs="Calibri"/>
                <w:color w:val="000000"/>
                <w:sz w:val="8"/>
                <w:szCs w:val="8"/>
                <w:lang w:eastAsia="en-US"/>
              </w:rPr>
              <w:t>1244;[</w:t>
            </w:r>
            <w:proofErr w:type="gramEnd"/>
            <w:r w:rsidRPr="001C3F77">
              <w:rPr>
                <w:rFonts w:ascii="Calibri" w:eastAsia="Times New Roman" w:hAnsi="Calibri" w:cs="Calibri"/>
                <w:color w:val="000000"/>
                <w:sz w:val="8"/>
                <w:szCs w:val="8"/>
                <w:lang w:eastAsia="en-US"/>
              </w:rPr>
              <w:t>SET_ID]=8;[VALUE_TYPE]=NM;[SUB_ID]=1.0.0.1244;[VALUE]=-0.4;[UNITS]=23;[REFERENCE_RANGE]=-1-1;[RESULT_STATUS]=F;[DATE]=Tue Jan 31 15:25:19 EST 2023</w:t>
            </w:r>
          </w:p>
        </w:tc>
      </w:tr>
      <w:tr w:rsidR="001C3F77" w:rsidRPr="001C3F77" w14:paraId="7EA0863B" w14:textId="77777777" w:rsidTr="00E33C5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27" w:type="dxa"/>
            <w:noWrap/>
            <w:hideMark/>
          </w:tcPr>
          <w:p w14:paraId="71ECEBD8" w14:textId="77777777" w:rsidR="001C3F77" w:rsidRPr="001C3F77" w:rsidRDefault="001C3F77" w:rsidP="001C3F77">
            <w:pPr>
              <w:spacing w:before="0" w:after="0" w:line="240" w:lineRule="auto"/>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null</w:t>
            </w:r>
          </w:p>
        </w:tc>
        <w:tc>
          <w:tcPr>
            <w:tcW w:w="427" w:type="dxa"/>
            <w:noWrap/>
            <w:hideMark/>
          </w:tcPr>
          <w:p w14:paraId="2920A386" w14:textId="0C8F9E3C"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11223344</w:t>
            </w:r>
          </w:p>
        </w:tc>
        <w:tc>
          <w:tcPr>
            <w:tcW w:w="496" w:type="dxa"/>
            <w:noWrap/>
            <w:hideMark/>
          </w:tcPr>
          <w:p w14:paraId="642E0E70"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DOE</w:t>
            </w:r>
          </w:p>
        </w:tc>
        <w:tc>
          <w:tcPr>
            <w:tcW w:w="540" w:type="dxa"/>
            <w:noWrap/>
            <w:hideMark/>
          </w:tcPr>
          <w:p w14:paraId="55ECD8D2"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JOHN</w:t>
            </w:r>
          </w:p>
        </w:tc>
        <w:tc>
          <w:tcPr>
            <w:tcW w:w="630" w:type="dxa"/>
            <w:noWrap/>
            <w:hideMark/>
          </w:tcPr>
          <w:p w14:paraId="7A46CCF9"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Observation</w:t>
            </w:r>
          </w:p>
        </w:tc>
        <w:tc>
          <w:tcPr>
            <w:tcW w:w="990" w:type="dxa"/>
            <w:noWrap/>
            <w:hideMark/>
          </w:tcPr>
          <w:p w14:paraId="093260C0" w14:textId="77777777" w:rsidR="001C3F77" w:rsidRPr="001C3F77" w:rsidRDefault="001C3F77" w:rsidP="001C3F7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20230131152519.001-0500</w:t>
            </w:r>
          </w:p>
        </w:tc>
        <w:tc>
          <w:tcPr>
            <w:tcW w:w="720" w:type="dxa"/>
            <w:noWrap/>
            <w:hideMark/>
          </w:tcPr>
          <w:p w14:paraId="6CB655A0" w14:textId="77777777" w:rsidR="001C3F77" w:rsidRPr="001C3F77" w:rsidRDefault="001C3F77" w:rsidP="001C3F77">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1031330</w:t>
            </w:r>
          </w:p>
        </w:tc>
        <w:tc>
          <w:tcPr>
            <w:tcW w:w="540" w:type="dxa"/>
            <w:noWrap/>
            <w:hideMark/>
          </w:tcPr>
          <w:p w14:paraId="29FFDDF4"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0.4</w:t>
            </w:r>
          </w:p>
        </w:tc>
        <w:tc>
          <w:tcPr>
            <w:tcW w:w="810" w:type="dxa"/>
            <w:noWrap/>
            <w:hideMark/>
          </w:tcPr>
          <w:p w14:paraId="57F292CF"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0</w:t>
            </w:r>
          </w:p>
        </w:tc>
        <w:tc>
          <w:tcPr>
            <w:tcW w:w="450" w:type="dxa"/>
            <w:noWrap/>
            <w:hideMark/>
          </w:tcPr>
          <w:p w14:paraId="0FF6FFBF"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23</w:t>
            </w:r>
          </w:p>
        </w:tc>
        <w:tc>
          <w:tcPr>
            <w:tcW w:w="810" w:type="dxa"/>
            <w:noWrap/>
            <w:hideMark/>
          </w:tcPr>
          <w:p w14:paraId="11BDEF1F" w14:textId="77777777" w:rsidR="001C3F77" w:rsidRPr="001C3F77" w:rsidRDefault="001C3F77" w:rsidP="001C3F77">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eastAsia="en-US"/>
              </w:rPr>
            </w:pPr>
            <w:r w:rsidRPr="001C3F77">
              <w:rPr>
                <w:rFonts w:ascii="Calibri" w:eastAsia="Times New Roman" w:hAnsi="Calibri" w:cs="Calibri"/>
                <w:color w:val="000000"/>
                <w:sz w:val="12"/>
                <w:szCs w:val="12"/>
                <w:lang w:eastAsia="en-US"/>
              </w:rPr>
              <w:t>-2</w:t>
            </w:r>
          </w:p>
        </w:tc>
        <w:tc>
          <w:tcPr>
            <w:tcW w:w="2520" w:type="dxa"/>
            <w:gridSpan w:val="2"/>
            <w:noWrap/>
            <w:hideMark/>
          </w:tcPr>
          <w:p w14:paraId="3E8B3C99" w14:textId="77777777" w:rsidR="001C3F77" w:rsidRPr="001C3F77" w:rsidRDefault="001C3F77" w:rsidP="001C3F77">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8"/>
                <w:szCs w:val="8"/>
                <w:lang w:eastAsia="en-US"/>
              </w:rPr>
            </w:pPr>
            <w:r w:rsidRPr="001C3F77">
              <w:rPr>
                <w:rFonts w:ascii="Calibri" w:eastAsia="Times New Roman" w:hAnsi="Calibri" w:cs="Calibri"/>
                <w:color w:val="000000"/>
                <w:sz w:val="8"/>
                <w:szCs w:val="8"/>
                <w:lang w:eastAsia="en-US"/>
              </w:rPr>
              <w:t>PHILIPSIIC_5.1.13.10_INTELLIVUE INFORMATION CENTER IX_PHILIPS MEDICAL SYSTEMS.1259|[IDENTIFIER]=</w:t>
            </w:r>
            <w:proofErr w:type="gramStart"/>
            <w:r w:rsidRPr="001C3F77">
              <w:rPr>
                <w:rFonts w:ascii="Calibri" w:eastAsia="Times New Roman" w:hAnsi="Calibri" w:cs="Calibri"/>
                <w:color w:val="000000"/>
                <w:sz w:val="8"/>
                <w:szCs w:val="8"/>
                <w:lang w:eastAsia="en-US"/>
              </w:rPr>
              <w:t>1259;[</w:t>
            </w:r>
            <w:proofErr w:type="gramEnd"/>
            <w:r w:rsidRPr="001C3F77">
              <w:rPr>
                <w:rFonts w:ascii="Calibri" w:eastAsia="Times New Roman" w:hAnsi="Calibri" w:cs="Calibri"/>
                <w:color w:val="000000"/>
                <w:sz w:val="8"/>
                <w:szCs w:val="8"/>
                <w:lang w:eastAsia="en-US"/>
              </w:rPr>
              <w:t>SET_ID]=9;[VALUE_TYPE]=NM;[SUB_ID]=1.0.0.1259;[VALUE]=0.4;[UNITS]=23;[REFERENCE_RANGE]=-1-1;[RESULT_STATUS]=F;[DATE]=Tue Jan 31 15:25:19 EST 2023</w:t>
            </w:r>
          </w:p>
        </w:tc>
      </w:tr>
    </w:tbl>
    <w:p w14:paraId="35965D1F" w14:textId="22FE8956" w:rsidR="001C3F77" w:rsidRDefault="001C3F77" w:rsidP="00961991"/>
    <w:sectPr w:rsidR="001C3F77" w:rsidSect="004E1AED">
      <w:footerReference w:type="default" r:id="rId1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2F867" w14:textId="77777777" w:rsidR="00957994" w:rsidRDefault="00957994">
      <w:pPr>
        <w:spacing w:after="0" w:line="240" w:lineRule="auto"/>
      </w:pPr>
      <w:r>
        <w:separator/>
      </w:r>
    </w:p>
  </w:endnote>
  <w:endnote w:type="continuationSeparator" w:id="0">
    <w:p w14:paraId="22E3042F" w14:textId="77777777" w:rsidR="00957994" w:rsidRDefault="00957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527538"/>
      <w:docPartObj>
        <w:docPartGallery w:val="Page Numbers (Bottom of Page)"/>
        <w:docPartUnique/>
      </w:docPartObj>
    </w:sdtPr>
    <w:sdtEndPr>
      <w:rPr>
        <w:noProof/>
      </w:rPr>
    </w:sdtEndPr>
    <w:sdtContent>
      <w:p w14:paraId="70D6CFEE" w14:textId="77777777" w:rsidR="00B96A4C" w:rsidRDefault="00B96A4C">
        <w:pPr>
          <w:pStyle w:val="Footer"/>
        </w:pPr>
        <w:r>
          <w:fldChar w:fldCharType="begin"/>
        </w:r>
        <w:r>
          <w:instrText xml:space="preserve"> PAGE   \* MERGEFORMAT </w:instrText>
        </w:r>
        <w:r>
          <w:fldChar w:fldCharType="separate"/>
        </w:r>
        <w:r w:rsidR="00B32220">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E361E" w14:textId="77777777" w:rsidR="00957994" w:rsidRDefault="00957994">
      <w:pPr>
        <w:spacing w:after="0" w:line="240" w:lineRule="auto"/>
      </w:pPr>
      <w:r>
        <w:separator/>
      </w:r>
    </w:p>
  </w:footnote>
  <w:footnote w:type="continuationSeparator" w:id="0">
    <w:p w14:paraId="0EAD4982" w14:textId="77777777" w:rsidR="00957994" w:rsidRDefault="00957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style="width:15.25pt;height:15.25pt;visibility:visible;mso-wrap-style:square" o:bullet="t">
        <v:imagedata r:id="rId1" o:title=""/>
      </v:shape>
    </w:pict>
  </w:numPicBullet>
  <w:numPicBullet w:numPicBulletId="1">
    <w:pict>
      <v:shape id="_x0000_i1171" type="#_x0000_t75" style="width:15.25pt;height:15.25pt;visibility:visible;mso-wrap-style:square" o:bullet="t">
        <v:imagedata r:id="rId2" o:title=""/>
      </v:shape>
    </w:pict>
  </w:numPicBullet>
  <w:numPicBullet w:numPicBulletId="2">
    <w:pict>
      <v:shape id="_x0000_i1172" type="#_x0000_t75" style="width:15.25pt;height:15.25pt;visibility:visible;mso-wrap-style:square" o:bullet="t">
        <v:imagedata r:id="rId3" o:title=""/>
      </v:shape>
    </w:pict>
  </w:numPicBullet>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D6718B"/>
    <w:multiLevelType w:val="hybridMultilevel"/>
    <w:tmpl w:val="7B70EB52"/>
    <w:lvl w:ilvl="0" w:tplc="4FE67DEC">
      <w:start w:val="1"/>
      <w:numFmt w:val="bullet"/>
      <w:lvlText w:val=""/>
      <w:lvlPicBulletId w:val="0"/>
      <w:lvlJc w:val="left"/>
      <w:pPr>
        <w:tabs>
          <w:tab w:val="num" w:pos="720"/>
        </w:tabs>
        <w:ind w:left="720" w:hanging="360"/>
      </w:pPr>
      <w:rPr>
        <w:rFonts w:ascii="Symbol" w:hAnsi="Symbol" w:hint="default"/>
      </w:rPr>
    </w:lvl>
    <w:lvl w:ilvl="1" w:tplc="611E2DB8" w:tentative="1">
      <w:start w:val="1"/>
      <w:numFmt w:val="bullet"/>
      <w:lvlText w:val=""/>
      <w:lvlJc w:val="left"/>
      <w:pPr>
        <w:tabs>
          <w:tab w:val="num" w:pos="1440"/>
        </w:tabs>
        <w:ind w:left="1440" w:hanging="360"/>
      </w:pPr>
      <w:rPr>
        <w:rFonts w:ascii="Symbol" w:hAnsi="Symbol" w:hint="default"/>
      </w:rPr>
    </w:lvl>
    <w:lvl w:ilvl="2" w:tplc="70143986" w:tentative="1">
      <w:start w:val="1"/>
      <w:numFmt w:val="bullet"/>
      <w:lvlText w:val=""/>
      <w:lvlJc w:val="left"/>
      <w:pPr>
        <w:tabs>
          <w:tab w:val="num" w:pos="2160"/>
        </w:tabs>
        <w:ind w:left="2160" w:hanging="360"/>
      </w:pPr>
      <w:rPr>
        <w:rFonts w:ascii="Symbol" w:hAnsi="Symbol" w:hint="default"/>
      </w:rPr>
    </w:lvl>
    <w:lvl w:ilvl="3" w:tplc="1FA8F0DE" w:tentative="1">
      <w:start w:val="1"/>
      <w:numFmt w:val="bullet"/>
      <w:lvlText w:val=""/>
      <w:lvlJc w:val="left"/>
      <w:pPr>
        <w:tabs>
          <w:tab w:val="num" w:pos="2880"/>
        </w:tabs>
        <w:ind w:left="2880" w:hanging="360"/>
      </w:pPr>
      <w:rPr>
        <w:rFonts w:ascii="Symbol" w:hAnsi="Symbol" w:hint="default"/>
      </w:rPr>
    </w:lvl>
    <w:lvl w:ilvl="4" w:tplc="F7226B22" w:tentative="1">
      <w:start w:val="1"/>
      <w:numFmt w:val="bullet"/>
      <w:lvlText w:val=""/>
      <w:lvlJc w:val="left"/>
      <w:pPr>
        <w:tabs>
          <w:tab w:val="num" w:pos="3600"/>
        </w:tabs>
        <w:ind w:left="3600" w:hanging="360"/>
      </w:pPr>
      <w:rPr>
        <w:rFonts w:ascii="Symbol" w:hAnsi="Symbol" w:hint="default"/>
      </w:rPr>
    </w:lvl>
    <w:lvl w:ilvl="5" w:tplc="8C229312" w:tentative="1">
      <w:start w:val="1"/>
      <w:numFmt w:val="bullet"/>
      <w:lvlText w:val=""/>
      <w:lvlJc w:val="left"/>
      <w:pPr>
        <w:tabs>
          <w:tab w:val="num" w:pos="4320"/>
        </w:tabs>
        <w:ind w:left="4320" w:hanging="360"/>
      </w:pPr>
      <w:rPr>
        <w:rFonts w:ascii="Symbol" w:hAnsi="Symbol" w:hint="default"/>
      </w:rPr>
    </w:lvl>
    <w:lvl w:ilvl="6" w:tplc="BCBC1FF8" w:tentative="1">
      <w:start w:val="1"/>
      <w:numFmt w:val="bullet"/>
      <w:lvlText w:val=""/>
      <w:lvlJc w:val="left"/>
      <w:pPr>
        <w:tabs>
          <w:tab w:val="num" w:pos="5040"/>
        </w:tabs>
        <w:ind w:left="5040" w:hanging="360"/>
      </w:pPr>
      <w:rPr>
        <w:rFonts w:ascii="Symbol" w:hAnsi="Symbol" w:hint="default"/>
      </w:rPr>
    </w:lvl>
    <w:lvl w:ilvl="7" w:tplc="CA46540A" w:tentative="1">
      <w:start w:val="1"/>
      <w:numFmt w:val="bullet"/>
      <w:lvlText w:val=""/>
      <w:lvlJc w:val="left"/>
      <w:pPr>
        <w:tabs>
          <w:tab w:val="num" w:pos="5760"/>
        </w:tabs>
        <w:ind w:left="5760" w:hanging="360"/>
      </w:pPr>
      <w:rPr>
        <w:rFonts w:ascii="Symbol" w:hAnsi="Symbol" w:hint="default"/>
      </w:rPr>
    </w:lvl>
    <w:lvl w:ilvl="8" w:tplc="756C42E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0043FC"/>
    <w:multiLevelType w:val="hybridMultilevel"/>
    <w:tmpl w:val="9F1ECC4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F6B30BB"/>
    <w:multiLevelType w:val="hybridMultilevel"/>
    <w:tmpl w:val="5364B36C"/>
    <w:lvl w:ilvl="0" w:tplc="E48C4B6E">
      <w:start w:val="1"/>
      <w:numFmt w:val="bullet"/>
      <w:lvlText w:val=""/>
      <w:lvlPicBulletId w:val="1"/>
      <w:lvlJc w:val="left"/>
      <w:pPr>
        <w:tabs>
          <w:tab w:val="num" w:pos="720"/>
        </w:tabs>
        <w:ind w:left="720" w:hanging="360"/>
      </w:pPr>
      <w:rPr>
        <w:rFonts w:ascii="Symbol" w:hAnsi="Symbol" w:hint="default"/>
      </w:rPr>
    </w:lvl>
    <w:lvl w:ilvl="1" w:tplc="18642404" w:tentative="1">
      <w:start w:val="1"/>
      <w:numFmt w:val="bullet"/>
      <w:lvlText w:val=""/>
      <w:lvlJc w:val="left"/>
      <w:pPr>
        <w:tabs>
          <w:tab w:val="num" w:pos="1440"/>
        </w:tabs>
        <w:ind w:left="1440" w:hanging="360"/>
      </w:pPr>
      <w:rPr>
        <w:rFonts w:ascii="Symbol" w:hAnsi="Symbol" w:hint="default"/>
      </w:rPr>
    </w:lvl>
    <w:lvl w:ilvl="2" w:tplc="15F4A48A" w:tentative="1">
      <w:start w:val="1"/>
      <w:numFmt w:val="bullet"/>
      <w:lvlText w:val=""/>
      <w:lvlJc w:val="left"/>
      <w:pPr>
        <w:tabs>
          <w:tab w:val="num" w:pos="2160"/>
        </w:tabs>
        <w:ind w:left="2160" w:hanging="360"/>
      </w:pPr>
      <w:rPr>
        <w:rFonts w:ascii="Symbol" w:hAnsi="Symbol" w:hint="default"/>
      </w:rPr>
    </w:lvl>
    <w:lvl w:ilvl="3" w:tplc="F2ECF362" w:tentative="1">
      <w:start w:val="1"/>
      <w:numFmt w:val="bullet"/>
      <w:lvlText w:val=""/>
      <w:lvlJc w:val="left"/>
      <w:pPr>
        <w:tabs>
          <w:tab w:val="num" w:pos="2880"/>
        </w:tabs>
        <w:ind w:left="2880" w:hanging="360"/>
      </w:pPr>
      <w:rPr>
        <w:rFonts w:ascii="Symbol" w:hAnsi="Symbol" w:hint="default"/>
      </w:rPr>
    </w:lvl>
    <w:lvl w:ilvl="4" w:tplc="9B06B2B6" w:tentative="1">
      <w:start w:val="1"/>
      <w:numFmt w:val="bullet"/>
      <w:lvlText w:val=""/>
      <w:lvlJc w:val="left"/>
      <w:pPr>
        <w:tabs>
          <w:tab w:val="num" w:pos="3600"/>
        </w:tabs>
        <w:ind w:left="3600" w:hanging="360"/>
      </w:pPr>
      <w:rPr>
        <w:rFonts w:ascii="Symbol" w:hAnsi="Symbol" w:hint="default"/>
      </w:rPr>
    </w:lvl>
    <w:lvl w:ilvl="5" w:tplc="844CEB66" w:tentative="1">
      <w:start w:val="1"/>
      <w:numFmt w:val="bullet"/>
      <w:lvlText w:val=""/>
      <w:lvlJc w:val="left"/>
      <w:pPr>
        <w:tabs>
          <w:tab w:val="num" w:pos="4320"/>
        </w:tabs>
        <w:ind w:left="4320" w:hanging="360"/>
      </w:pPr>
      <w:rPr>
        <w:rFonts w:ascii="Symbol" w:hAnsi="Symbol" w:hint="default"/>
      </w:rPr>
    </w:lvl>
    <w:lvl w:ilvl="6" w:tplc="39CEFCF8" w:tentative="1">
      <w:start w:val="1"/>
      <w:numFmt w:val="bullet"/>
      <w:lvlText w:val=""/>
      <w:lvlJc w:val="left"/>
      <w:pPr>
        <w:tabs>
          <w:tab w:val="num" w:pos="5040"/>
        </w:tabs>
        <w:ind w:left="5040" w:hanging="360"/>
      </w:pPr>
      <w:rPr>
        <w:rFonts w:ascii="Symbol" w:hAnsi="Symbol" w:hint="default"/>
      </w:rPr>
    </w:lvl>
    <w:lvl w:ilvl="7" w:tplc="6DC0BAFA" w:tentative="1">
      <w:start w:val="1"/>
      <w:numFmt w:val="bullet"/>
      <w:lvlText w:val=""/>
      <w:lvlJc w:val="left"/>
      <w:pPr>
        <w:tabs>
          <w:tab w:val="num" w:pos="5760"/>
        </w:tabs>
        <w:ind w:left="5760" w:hanging="360"/>
      </w:pPr>
      <w:rPr>
        <w:rFonts w:ascii="Symbol" w:hAnsi="Symbol" w:hint="default"/>
      </w:rPr>
    </w:lvl>
    <w:lvl w:ilvl="8" w:tplc="9B022CA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FA274E3"/>
    <w:multiLevelType w:val="hybridMultilevel"/>
    <w:tmpl w:val="9F3EAB0A"/>
    <w:lvl w:ilvl="0" w:tplc="335005C0">
      <w:start w:val="1"/>
      <w:numFmt w:val="decimal"/>
      <w:lvlText w:val="%1."/>
      <w:lvlJc w:val="left"/>
      <w:pPr>
        <w:tabs>
          <w:tab w:val="num" w:pos="720"/>
        </w:tabs>
        <w:ind w:left="720" w:hanging="360"/>
      </w:pPr>
      <w:rPr>
        <w:rFonts w:asciiTheme="minorHAnsi" w:eastAsiaTheme="minorEastAsia" w:hAnsiTheme="minorHAnsi" w:cstheme="minorBidi"/>
      </w:rPr>
    </w:lvl>
    <w:lvl w:ilvl="1" w:tplc="84B4907E" w:tentative="1">
      <w:start w:val="1"/>
      <w:numFmt w:val="bullet"/>
      <w:lvlText w:val=""/>
      <w:lvlJc w:val="left"/>
      <w:pPr>
        <w:tabs>
          <w:tab w:val="num" w:pos="1440"/>
        </w:tabs>
        <w:ind w:left="1440" w:hanging="360"/>
      </w:pPr>
      <w:rPr>
        <w:rFonts w:ascii="Symbol" w:hAnsi="Symbol" w:hint="default"/>
      </w:rPr>
    </w:lvl>
    <w:lvl w:ilvl="2" w:tplc="9D486EE2" w:tentative="1">
      <w:start w:val="1"/>
      <w:numFmt w:val="bullet"/>
      <w:lvlText w:val=""/>
      <w:lvlJc w:val="left"/>
      <w:pPr>
        <w:tabs>
          <w:tab w:val="num" w:pos="2160"/>
        </w:tabs>
        <w:ind w:left="2160" w:hanging="360"/>
      </w:pPr>
      <w:rPr>
        <w:rFonts w:ascii="Symbol" w:hAnsi="Symbol" w:hint="default"/>
      </w:rPr>
    </w:lvl>
    <w:lvl w:ilvl="3" w:tplc="5A9453D4" w:tentative="1">
      <w:start w:val="1"/>
      <w:numFmt w:val="bullet"/>
      <w:lvlText w:val=""/>
      <w:lvlJc w:val="left"/>
      <w:pPr>
        <w:tabs>
          <w:tab w:val="num" w:pos="2880"/>
        </w:tabs>
        <w:ind w:left="2880" w:hanging="360"/>
      </w:pPr>
      <w:rPr>
        <w:rFonts w:ascii="Symbol" w:hAnsi="Symbol" w:hint="default"/>
      </w:rPr>
    </w:lvl>
    <w:lvl w:ilvl="4" w:tplc="4CA02F04" w:tentative="1">
      <w:start w:val="1"/>
      <w:numFmt w:val="bullet"/>
      <w:lvlText w:val=""/>
      <w:lvlJc w:val="left"/>
      <w:pPr>
        <w:tabs>
          <w:tab w:val="num" w:pos="3600"/>
        </w:tabs>
        <w:ind w:left="3600" w:hanging="360"/>
      </w:pPr>
      <w:rPr>
        <w:rFonts w:ascii="Symbol" w:hAnsi="Symbol" w:hint="default"/>
      </w:rPr>
    </w:lvl>
    <w:lvl w:ilvl="5" w:tplc="FF526FFC" w:tentative="1">
      <w:start w:val="1"/>
      <w:numFmt w:val="bullet"/>
      <w:lvlText w:val=""/>
      <w:lvlJc w:val="left"/>
      <w:pPr>
        <w:tabs>
          <w:tab w:val="num" w:pos="4320"/>
        </w:tabs>
        <w:ind w:left="4320" w:hanging="360"/>
      </w:pPr>
      <w:rPr>
        <w:rFonts w:ascii="Symbol" w:hAnsi="Symbol" w:hint="default"/>
      </w:rPr>
    </w:lvl>
    <w:lvl w:ilvl="6" w:tplc="7DA6E9F6" w:tentative="1">
      <w:start w:val="1"/>
      <w:numFmt w:val="bullet"/>
      <w:lvlText w:val=""/>
      <w:lvlJc w:val="left"/>
      <w:pPr>
        <w:tabs>
          <w:tab w:val="num" w:pos="5040"/>
        </w:tabs>
        <w:ind w:left="5040" w:hanging="360"/>
      </w:pPr>
      <w:rPr>
        <w:rFonts w:ascii="Symbol" w:hAnsi="Symbol" w:hint="default"/>
      </w:rPr>
    </w:lvl>
    <w:lvl w:ilvl="7" w:tplc="1A244228" w:tentative="1">
      <w:start w:val="1"/>
      <w:numFmt w:val="bullet"/>
      <w:lvlText w:val=""/>
      <w:lvlJc w:val="left"/>
      <w:pPr>
        <w:tabs>
          <w:tab w:val="num" w:pos="5760"/>
        </w:tabs>
        <w:ind w:left="5760" w:hanging="360"/>
      </w:pPr>
      <w:rPr>
        <w:rFonts w:ascii="Symbol" w:hAnsi="Symbol" w:hint="default"/>
      </w:rPr>
    </w:lvl>
    <w:lvl w:ilvl="8" w:tplc="43F46378"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0FB2ED7"/>
    <w:multiLevelType w:val="hybridMultilevel"/>
    <w:tmpl w:val="047A0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7B5765"/>
    <w:multiLevelType w:val="hybridMultilevel"/>
    <w:tmpl w:val="E9F63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4D5F9A"/>
    <w:multiLevelType w:val="hybridMultilevel"/>
    <w:tmpl w:val="1A28B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647358"/>
    <w:multiLevelType w:val="hybridMultilevel"/>
    <w:tmpl w:val="B07AB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20512C"/>
    <w:multiLevelType w:val="hybridMultilevel"/>
    <w:tmpl w:val="33DCD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27072"/>
    <w:multiLevelType w:val="hybridMultilevel"/>
    <w:tmpl w:val="FED85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786774087">
    <w:abstractNumId w:val="19"/>
  </w:num>
  <w:num w:numId="2" w16cid:durableId="597373860">
    <w:abstractNumId w:val="10"/>
  </w:num>
  <w:num w:numId="3" w16cid:durableId="1521966938">
    <w:abstractNumId w:val="18"/>
  </w:num>
  <w:num w:numId="4" w16cid:durableId="532691541">
    <w:abstractNumId w:val="12"/>
  </w:num>
  <w:num w:numId="5" w16cid:durableId="615214964">
    <w:abstractNumId w:val="25"/>
  </w:num>
  <w:num w:numId="6" w16cid:durableId="1306348345">
    <w:abstractNumId w:val="26"/>
  </w:num>
  <w:num w:numId="7" w16cid:durableId="419763528">
    <w:abstractNumId w:val="24"/>
  </w:num>
  <w:num w:numId="8" w16cid:durableId="945968379">
    <w:abstractNumId w:val="27"/>
  </w:num>
  <w:num w:numId="9" w16cid:durableId="1671442179">
    <w:abstractNumId w:val="9"/>
  </w:num>
  <w:num w:numId="10" w16cid:durableId="900752951">
    <w:abstractNumId w:val="7"/>
  </w:num>
  <w:num w:numId="11" w16cid:durableId="357201524">
    <w:abstractNumId w:val="6"/>
  </w:num>
  <w:num w:numId="12" w16cid:durableId="400919">
    <w:abstractNumId w:val="5"/>
  </w:num>
  <w:num w:numId="13" w16cid:durableId="156851505">
    <w:abstractNumId w:val="4"/>
  </w:num>
  <w:num w:numId="14" w16cid:durableId="472674522">
    <w:abstractNumId w:val="8"/>
  </w:num>
  <w:num w:numId="15" w16cid:durableId="1899586463">
    <w:abstractNumId w:val="3"/>
  </w:num>
  <w:num w:numId="16" w16cid:durableId="718865525">
    <w:abstractNumId w:val="2"/>
  </w:num>
  <w:num w:numId="17" w16cid:durableId="372734562">
    <w:abstractNumId w:val="1"/>
  </w:num>
  <w:num w:numId="18" w16cid:durableId="479739043">
    <w:abstractNumId w:val="0"/>
  </w:num>
  <w:num w:numId="19" w16cid:durableId="279260850">
    <w:abstractNumId w:val="11"/>
  </w:num>
  <w:num w:numId="20" w16cid:durableId="889612739">
    <w:abstractNumId w:val="14"/>
  </w:num>
  <w:num w:numId="21" w16cid:durableId="679887930">
    <w:abstractNumId w:val="15"/>
  </w:num>
  <w:num w:numId="22" w16cid:durableId="888148115">
    <w:abstractNumId w:val="23"/>
  </w:num>
  <w:num w:numId="23" w16cid:durableId="542792144">
    <w:abstractNumId w:val="21"/>
  </w:num>
  <w:num w:numId="24" w16cid:durableId="1740638588">
    <w:abstractNumId w:val="20"/>
  </w:num>
  <w:num w:numId="25" w16cid:durableId="1450588768">
    <w:abstractNumId w:val="13"/>
  </w:num>
  <w:num w:numId="26" w16cid:durableId="1526673054">
    <w:abstractNumId w:val="17"/>
  </w:num>
  <w:num w:numId="27" w16cid:durableId="1514416061">
    <w:abstractNumId w:val="22"/>
  </w:num>
  <w:num w:numId="28" w16cid:durableId="11895667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7"/>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991"/>
    <w:rsid w:val="00012DF3"/>
    <w:rsid w:val="00015E27"/>
    <w:rsid w:val="000309CB"/>
    <w:rsid w:val="000377BC"/>
    <w:rsid w:val="00052958"/>
    <w:rsid w:val="0005308A"/>
    <w:rsid w:val="00060BE2"/>
    <w:rsid w:val="000A1D59"/>
    <w:rsid w:val="000A6015"/>
    <w:rsid w:val="000B51A7"/>
    <w:rsid w:val="000C039E"/>
    <w:rsid w:val="000E51AF"/>
    <w:rsid w:val="000F0FC5"/>
    <w:rsid w:val="001025C5"/>
    <w:rsid w:val="00132CA9"/>
    <w:rsid w:val="00140CA8"/>
    <w:rsid w:val="00155860"/>
    <w:rsid w:val="00157EAF"/>
    <w:rsid w:val="001710DA"/>
    <w:rsid w:val="00175605"/>
    <w:rsid w:val="001910BE"/>
    <w:rsid w:val="00194DF6"/>
    <w:rsid w:val="001979F0"/>
    <w:rsid w:val="001A5144"/>
    <w:rsid w:val="001C223A"/>
    <w:rsid w:val="001C3F77"/>
    <w:rsid w:val="001D0E90"/>
    <w:rsid w:val="001E3C02"/>
    <w:rsid w:val="002413FC"/>
    <w:rsid w:val="00247CB5"/>
    <w:rsid w:val="002C6B45"/>
    <w:rsid w:val="002D05C0"/>
    <w:rsid w:val="002F4D92"/>
    <w:rsid w:val="0030481C"/>
    <w:rsid w:val="00306ACB"/>
    <w:rsid w:val="0031656A"/>
    <w:rsid w:val="0033473B"/>
    <w:rsid w:val="00392244"/>
    <w:rsid w:val="003A0409"/>
    <w:rsid w:val="003A06DF"/>
    <w:rsid w:val="003A342C"/>
    <w:rsid w:val="003A5D2C"/>
    <w:rsid w:val="003F50BD"/>
    <w:rsid w:val="00402236"/>
    <w:rsid w:val="00442BC6"/>
    <w:rsid w:val="00467205"/>
    <w:rsid w:val="004A4CDA"/>
    <w:rsid w:val="004B6FF4"/>
    <w:rsid w:val="004C4792"/>
    <w:rsid w:val="004C5D90"/>
    <w:rsid w:val="004E1AED"/>
    <w:rsid w:val="00542C24"/>
    <w:rsid w:val="00545616"/>
    <w:rsid w:val="00577836"/>
    <w:rsid w:val="00583EC4"/>
    <w:rsid w:val="005C12A5"/>
    <w:rsid w:val="005D3DE9"/>
    <w:rsid w:val="005D4414"/>
    <w:rsid w:val="005F296A"/>
    <w:rsid w:val="005F5C20"/>
    <w:rsid w:val="005F797F"/>
    <w:rsid w:val="006011B6"/>
    <w:rsid w:val="006345C8"/>
    <w:rsid w:val="0064041C"/>
    <w:rsid w:val="006868BF"/>
    <w:rsid w:val="006935CE"/>
    <w:rsid w:val="006D5358"/>
    <w:rsid w:val="006F6906"/>
    <w:rsid w:val="00706540"/>
    <w:rsid w:val="00725165"/>
    <w:rsid w:val="00746818"/>
    <w:rsid w:val="00767EA5"/>
    <w:rsid w:val="0077265B"/>
    <w:rsid w:val="00773C9F"/>
    <w:rsid w:val="0079456C"/>
    <w:rsid w:val="007A15A8"/>
    <w:rsid w:val="007B4249"/>
    <w:rsid w:val="007E6051"/>
    <w:rsid w:val="0081020E"/>
    <w:rsid w:val="00813B84"/>
    <w:rsid w:val="00841C6B"/>
    <w:rsid w:val="00842EB7"/>
    <w:rsid w:val="008476F4"/>
    <w:rsid w:val="00856BD4"/>
    <w:rsid w:val="00861D88"/>
    <w:rsid w:val="008737BF"/>
    <w:rsid w:val="00877D8C"/>
    <w:rsid w:val="008C1D2F"/>
    <w:rsid w:val="008C30B5"/>
    <w:rsid w:val="008E4063"/>
    <w:rsid w:val="008E6FAB"/>
    <w:rsid w:val="008F161D"/>
    <w:rsid w:val="008F355A"/>
    <w:rsid w:val="008F3F0D"/>
    <w:rsid w:val="008F5FDB"/>
    <w:rsid w:val="00937084"/>
    <w:rsid w:val="00953617"/>
    <w:rsid w:val="009569E9"/>
    <w:rsid w:val="00957994"/>
    <w:rsid w:val="00961991"/>
    <w:rsid w:val="00996A4A"/>
    <w:rsid w:val="009A7044"/>
    <w:rsid w:val="009C1398"/>
    <w:rsid w:val="009C219F"/>
    <w:rsid w:val="009C5DA1"/>
    <w:rsid w:val="009E4A6E"/>
    <w:rsid w:val="009F627A"/>
    <w:rsid w:val="00A1310C"/>
    <w:rsid w:val="00A56AD4"/>
    <w:rsid w:val="00A616B3"/>
    <w:rsid w:val="00A867D7"/>
    <w:rsid w:val="00A87724"/>
    <w:rsid w:val="00A91710"/>
    <w:rsid w:val="00AA0D71"/>
    <w:rsid w:val="00AC6C16"/>
    <w:rsid w:val="00AD0747"/>
    <w:rsid w:val="00B03EBF"/>
    <w:rsid w:val="00B04027"/>
    <w:rsid w:val="00B27A07"/>
    <w:rsid w:val="00B32220"/>
    <w:rsid w:val="00B3776E"/>
    <w:rsid w:val="00B44118"/>
    <w:rsid w:val="00B63DF6"/>
    <w:rsid w:val="00B76A8B"/>
    <w:rsid w:val="00B818C8"/>
    <w:rsid w:val="00B96A4C"/>
    <w:rsid w:val="00B96FC3"/>
    <w:rsid w:val="00BE109D"/>
    <w:rsid w:val="00BF2D90"/>
    <w:rsid w:val="00C25451"/>
    <w:rsid w:val="00C25DD8"/>
    <w:rsid w:val="00C41292"/>
    <w:rsid w:val="00C76D20"/>
    <w:rsid w:val="00C85E23"/>
    <w:rsid w:val="00CA08A7"/>
    <w:rsid w:val="00CA3596"/>
    <w:rsid w:val="00D35D57"/>
    <w:rsid w:val="00D4528C"/>
    <w:rsid w:val="00D46EF4"/>
    <w:rsid w:val="00D47A97"/>
    <w:rsid w:val="00D55ABA"/>
    <w:rsid w:val="00D85430"/>
    <w:rsid w:val="00D94DEF"/>
    <w:rsid w:val="00DC641D"/>
    <w:rsid w:val="00DE1C0A"/>
    <w:rsid w:val="00DF61C4"/>
    <w:rsid w:val="00E02935"/>
    <w:rsid w:val="00E245FA"/>
    <w:rsid w:val="00E25DD7"/>
    <w:rsid w:val="00E31A75"/>
    <w:rsid w:val="00E33C5B"/>
    <w:rsid w:val="00E55CF8"/>
    <w:rsid w:val="00E63F9A"/>
    <w:rsid w:val="00E705BB"/>
    <w:rsid w:val="00E708DB"/>
    <w:rsid w:val="00E72A9C"/>
    <w:rsid w:val="00E73481"/>
    <w:rsid w:val="00E86A27"/>
    <w:rsid w:val="00E86A31"/>
    <w:rsid w:val="00E9685C"/>
    <w:rsid w:val="00EB5BEC"/>
    <w:rsid w:val="00EB7FDC"/>
    <w:rsid w:val="00ED6B51"/>
    <w:rsid w:val="00EE127D"/>
    <w:rsid w:val="00EE6F1C"/>
    <w:rsid w:val="00F00B1F"/>
    <w:rsid w:val="00F1508D"/>
    <w:rsid w:val="00F20101"/>
    <w:rsid w:val="00F207E0"/>
    <w:rsid w:val="00F237D4"/>
    <w:rsid w:val="00F3020C"/>
    <w:rsid w:val="00F54E1C"/>
    <w:rsid w:val="00F556D1"/>
    <w:rsid w:val="00F6298E"/>
    <w:rsid w:val="00FB39C0"/>
    <w:rsid w:val="00FC524F"/>
    <w:rsid w:val="00FD7842"/>
    <w:rsid w:val="00FF1914"/>
    <w:rsid w:val="00FF3967"/>
    <w:rsid w:val="00FF4B3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FE258"/>
  <w15:docId w15:val="{AFB82C88-9CEA-4802-A372-F9603D319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nhideWhenUsed/>
    <w:rsid w:val="00D47A97"/>
    <w:pPr>
      <w:spacing w:before="0" w:after="0" w:line="240" w:lineRule="auto"/>
    </w:pPr>
    <w:rPr>
      <w:szCs w:val="20"/>
    </w:rPr>
  </w:style>
  <w:style w:type="character" w:customStyle="1" w:styleId="EndnoteTextChar">
    <w:name w:val="Endnote Text Char"/>
    <w:basedOn w:val="DefaultParagraphFont"/>
    <w:link w:val="EndnoteText"/>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961991"/>
    <w:pPr>
      <w:ind w:left="720"/>
      <w:contextualSpacing/>
    </w:pPr>
  </w:style>
  <w:style w:type="character" w:styleId="EndnoteReference">
    <w:name w:val="endnote reference"/>
    <w:basedOn w:val="DefaultParagraphFont"/>
    <w:unhideWhenUsed/>
    <w:rsid w:val="00CA08A7"/>
    <w:rPr>
      <w:vertAlign w:val="superscript"/>
    </w:rPr>
  </w:style>
  <w:style w:type="character" w:styleId="Hyperlink">
    <w:name w:val="Hyperlink"/>
    <w:basedOn w:val="DefaultParagraphFont"/>
    <w:uiPriority w:val="99"/>
    <w:unhideWhenUsed/>
    <w:rsid w:val="00CA08A7"/>
    <w:rPr>
      <w:color w:val="005DBA" w:themeColor="hyperlink"/>
      <w:u w:val="single"/>
    </w:rPr>
  </w:style>
  <w:style w:type="table" w:styleId="PlainTable3">
    <w:name w:val="Plain Table 3"/>
    <w:basedOn w:val="TableNormal"/>
    <w:uiPriority w:val="43"/>
    <w:rsid w:val="00725165"/>
    <w:pPr>
      <w:spacing w:after="0" w:line="240" w:lineRule="auto"/>
    </w:pPr>
    <w:tblPr>
      <w:tblStyleRowBandSize w:val="1"/>
      <w:tblStyleColBandSize w:val="1"/>
    </w:tblPr>
    <w:tblStylePr w:type="firstRow">
      <w:rPr>
        <w:b/>
        <w:bCs/>
        <w:caps/>
      </w:rPr>
      <w:tblPr/>
      <w:tcPr>
        <w:tcBorders>
          <w:bottom w:val="single" w:sz="4" w:space="0" w:color="959595"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59595"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A15A8"/>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PlainTable4">
    <w:name w:val="Plain Table 4"/>
    <w:basedOn w:val="TableNormal"/>
    <w:uiPriority w:val="44"/>
    <w:rsid w:val="007A15A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245FA"/>
    <w:rPr>
      <w:color w:val="954F72"/>
      <w:u w:val="single"/>
    </w:rPr>
  </w:style>
  <w:style w:type="paragraph" w:customStyle="1" w:styleId="msonormal0">
    <w:name w:val="msonormal"/>
    <w:basedOn w:val="Normal"/>
    <w:rsid w:val="00E245FA"/>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ListTable6Colorful">
    <w:name w:val="List Table 6 Colorful"/>
    <w:basedOn w:val="TableNormal"/>
    <w:uiPriority w:val="51"/>
    <w:rsid w:val="001C3F77"/>
    <w:pPr>
      <w:spacing w:after="0" w:line="240" w:lineRule="auto"/>
    </w:pPr>
    <w:rPr>
      <w:color w:val="2C2C2C" w:themeColor="text1"/>
    </w:rPr>
    <w:tblPr>
      <w:tblStyleRowBandSize w:val="1"/>
      <w:tblStyleColBandSize w:val="1"/>
      <w:tblBorders>
        <w:top w:val="single" w:sz="4" w:space="0" w:color="2C2C2C" w:themeColor="text1"/>
        <w:bottom w:val="single" w:sz="4" w:space="0" w:color="2C2C2C" w:themeColor="text1"/>
      </w:tblBorders>
    </w:tblPr>
    <w:tblStylePr w:type="firstRow">
      <w:rPr>
        <w:b/>
        <w:bCs/>
      </w:rPr>
      <w:tblPr/>
      <w:tcPr>
        <w:tcBorders>
          <w:bottom w:val="single" w:sz="4" w:space="0" w:color="2C2C2C" w:themeColor="text1"/>
        </w:tcBorders>
      </w:tcPr>
    </w:tblStylePr>
    <w:tblStylePr w:type="lastRow">
      <w:rPr>
        <w:b/>
        <w:bCs/>
      </w:rPr>
      <w:tblPr/>
      <w:tcPr>
        <w:tcBorders>
          <w:top w:val="double" w:sz="4" w:space="0" w:color="2C2C2C" w:themeColor="text1"/>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59934771">
      <w:bodyDiv w:val="1"/>
      <w:marLeft w:val="0"/>
      <w:marRight w:val="0"/>
      <w:marTop w:val="0"/>
      <w:marBottom w:val="0"/>
      <w:divBdr>
        <w:top w:val="none" w:sz="0" w:space="0" w:color="auto"/>
        <w:left w:val="none" w:sz="0" w:space="0" w:color="auto"/>
        <w:bottom w:val="none" w:sz="0" w:space="0" w:color="auto"/>
        <w:right w:val="none" w:sz="0" w:space="0" w:color="auto"/>
      </w:divBdr>
    </w:div>
    <w:div w:id="648749490">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85739122">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48315737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kwon\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42B4749-A3CE-4FC5-B6F5-BD5AE0BD7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7</TotalTime>
  <Pages>13</Pages>
  <Words>4253</Words>
  <Characters>24243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Manlik Kwong</dc:creator>
  <cp:lastModifiedBy>Manlik Kwong</cp:lastModifiedBy>
  <cp:revision>2</cp:revision>
  <cp:lastPrinted>2018-02-17T00:57:00Z</cp:lastPrinted>
  <dcterms:created xsi:type="dcterms:W3CDTF">2023-04-17T23:34:00Z</dcterms:created>
  <dcterms:modified xsi:type="dcterms:W3CDTF">2023-04-17T23:34:00Z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